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5681" w14:textId="622D22C3" w:rsidR="00DE441D" w:rsidRPr="00910634" w:rsidRDefault="007D1464" w:rsidP="00DF5AF8">
      <w:pPr>
        <w:jc w:val="center"/>
        <w:rPr>
          <w:rFonts w:asciiTheme="minorHAnsi" w:hAnsiTheme="minorHAnsi" w:cstheme="minorHAnsi"/>
          <w:b/>
          <w:sz w:val="22"/>
          <w:szCs w:val="22"/>
        </w:rPr>
      </w:pPr>
      <w:r w:rsidRPr="00910634">
        <w:rPr>
          <w:rFonts w:asciiTheme="minorHAnsi" w:hAnsiTheme="minorHAnsi" w:cstheme="minorHAnsi"/>
          <w:b/>
          <w:sz w:val="22"/>
          <w:szCs w:val="22"/>
        </w:rPr>
        <w:t>PAKTA INTEGRITAS</w:t>
      </w:r>
    </w:p>
    <w:p w14:paraId="74988E02" w14:textId="77777777" w:rsidR="00DA6479" w:rsidRDefault="00DA6479" w:rsidP="00DF5AF8">
      <w:pPr>
        <w:jc w:val="both"/>
        <w:rPr>
          <w:rFonts w:asciiTheme="minorHAnsi" w:hAnsiTheme="minorHAnsi" w:cstheme="minorHAnsi"/>
          <w:sz w:val="22"/>
          <w:szCs w:val="22"/>
        </w:rPr>
      </w:pPr>
    </w:p>
    <w:p w14:paraId="6B925702" w14:textId="28B4078E" w:rsidR="00FD1BF0" w:rsidRDefault="00FD1BF0" w:rsidP="00DF5AF8">
      <w:pPr>
        <w:jc w:val="both"/>
        <w:rPr>
          <w:rFonts w:asciiTheme="minorHAnsi" w:hAnsiTheme="minorHAnsi" w:cstheme="minorHAnsi"/>
          <w:sz w:val="22"/>
          <w:szCs w:val="22"/>
        </w:rPr>
      </w:pPr>
      <w:r>
        <w:rPr>
          <w:rFonts w:asciiTheme="minorHAnsi" w:hAnsiTheme="minorHAnsi" w:cstheme="minorHAnsi"/>
          <w:sz w:val="22"/>
          <w:szCs w:val="22"/>
        </w:rPr>
        <w:t xml:space="preserve">Saya </w:t>
      </w:r>
      <w:r w:rsidR="00EF78DA">
        <w:rPr>
          <w:rFonts w:asciiTheme="minorHAnsi" w:hAnsiTheme="minorHAnsi" w:cstheme="minorHAnsi"/>
          <w:sz w:val="22"/>
          <w:szCs w:val="22"/>
        </w:rPr>
        <w:t>yang bertanda tangan dibawah ini:</w:t>
      </w:r>
    </w:p>
    <w:p w14:paraId="4C863FCC" w14:textId="77777777" w:rsidR="00FD1BF0" w:rsidRPr="00910634" w:rsidRDefault="00FD1BF0" w:rsidP="00DF5AF8">
      <w:pPr>
        <w:jc w:val="both"/>
        <w:rPr>
          <w:rFonts w:asciiTheme="minorHAnsi" w:hAnsiTheme="minorHAnsi" w:cstheme="minorHAnsi"/>
          <w:sz w:val="22"/>
          <w:szCs w:val="22"/>
        </w:rPr>
      </w:pPr>
    </w:p>
    <w:p w14:paraId="4F94934A" w14:textId="3C4539A9" w:rsidR="002A2996" w:rsidRDefault="00864F24" w:rsidP="00DF5AF8">
      <w:pPr>
        <w:jc w:val="both"/>
        <w:rPr>
          <w:rFonts w:asciiTheme="minorHAnsi" w:hAnsiTheme="minorHAnsi" w:cstheme="minorHAnsi"/>
          <w:sz w:val="22"/>
          <w:szCs w:val="22"/>
        </w:rPr>
      </w:pPr>
      <w:r>
        <w:rPr>
          <w:rFonts w:asciiTheme="minorHAnsi" w:hAnsiTheme="minorHAnsi" w:cstheme="minorHAnsi"/>
          <w:sz w:val="22"/>
          <w:szCs w:val="22"/>
        </w:rPr>
        <w:t>Nama</w:t>
      </w:r>
      <w:r>
        <w:rPr>
          <w:rFonts w:asciiTheme="minorHAnsi" w:hAnsiTheme="minorHAnsi" w:cstheme="minorHAnsi"/>
          <w:sz w:val="22"/>
          <w:szCs w:val="22"/>
        </w:rPr>
        <w:tab/>
      </w:r>
      <w:r>
        <w:rPr>
          <w:rFonts w:asciiTheme="minorHAnsi" w:hAnsiTheme="minorHAnsi" w:cstheme="minorHAnsi"/>
          <w:sz w:val="22"/>
          <w:szCs w:val="22"/>
        </w:rPr>
        <w:tab/>
      </w:r>
      <w:r w:rsidR="002A2996" w:rsidRPr="00910634">
        <w:rPr>
          <w:rFonts w:asciiTheme="minorHAnsi" w:hAnsiTheme="minorHAnsi" w:cstheme="minorHAnsi"/>
          <w:sz w:val="22"/>
          <w:szCs w:val="22"/>
        </w:rPr>
        <w:t>:</w:t>
      </w:r>
    </w:p>
    <w:p w14:paraId="36703E8C" w14:textId="176165DA" w:rsidR="00F974D3" w:rsidRDefault="00F974D3" w:rsidP="00DF5AF8">
      <w:pPr>
        <w:jc w:val="both"/>
        <w:rPr>
          <w:rFonts w:asciiTheme="minorHAnsi" w:hAnsiTheme="minorHAnsi" w:cstheme="minorHAnsi"/>
          <w:sz w:val="22"/>
          <w:szCs w:val="22"/>
        </w:rPr>
      </w:pPr>
      <w:r>
        <w:rPr>
          <w:rFonts w:asciiTheme="minorHAnsi" w:hAnsiTheme="minorHAnsi" w:cstheme="minorHAnsi"/>
          <w:sz w:val="22"/>
          <w:szCs w:val="22"/>
        </w:rPr>
        <w:t>No</w:t>
      </w:r>
      <w:r w:rsidR="000D51FD">
        <w:rPr>
          <w:rFonts w:asciiTheme="minorHAnsi" w:hAnsiTheme="minorHAnsi" w:cstheme="minorHAnsi"/>
          <w:sz w:val="22"/>
          <w:szCs w:val="22"/>
        </w:rPr>
        <w:t>. KTP</w:t>
      </w:r>
      <w:r w:rsidR="000D51FD">
        <w:rPr>
          <w:rFonts w:asciiTheme="minorHAnsi" w:hAnsiTheme="minorHAnsi" w:cstheme="minorHAnsi"/>
          <w:sz w:val="22"/>
          <w:szCs w:val="22"/>
        </w:rPr>
        <w:tab/>
      </w:r>
      <w:r w:rsidR="000D51FD">
        <w:rPr>
          <w:rFonts w:asciiTheme="minorHAnsi" w:hAnsiTheme="minorHAnsi" w:cstheme="minorHAnsi"/>
          <w:sz w:val="22"/>
          <w:szCs w:val="22"/>
        </w:rPr>
        <w:tab/>
      </w:r>
      <w:r>
        <w:rPr>
          <w:rFonts w:asciiTheme="minorHAnsi" w:hAnsiTheme="minorHAnsi" w:cstheme="minorHAnsi"/>
          <w:sz w:val="22"/>
          <w:szCs w:val="22"/>
        </w:rPr>
        <w:t>:</w:t>
      </w:r>
    </w:p>
    <w:p w14:paraId="0D1CEB47" w14:textId="54824C73" w:rsidR="00F974D3" w:rsidRDefault="000D51FD" w:rsidP="00DF5AF8">
      <w:pPr>
        <w:jc w:val="both"/>
        <w:rPr>
          <w:rFonts w:asciiTheme="minorHAnsi" w:hAnsiTheme="minorHAnsi" w:cstheme="minorHAnsi"/>
          <w:sz w:val="22"/>
          <w:szCs w:val="22"/>
        </w:rPr>
      </w:pPr>
      <w:r>
        <w:rPr>
          <w:rFonts w:asciiTheme="minorHAnsi" w:hAnsiTheme="minorHAnsi" w:cstheme="minorHAnsi"/>
          <w:sz w:val="22"/>
          <w:szCs w:val="22"/>
        </w:rPr>
        <w:t>NRP</w:t>
      </w:r>
      <w:r>
        <w:rPr>
          <w:rFonts w:asciiTheme="minorHAnsi" w:hAnsiTheme="minorHAnsi" w:cstheme="minorHAnsi"/>
          <w:sz w:val="22"/>
          <w:szCs w:val="22"/>
        </w:rPr>
        <w:tab/>
      </w:r>
      <w:r>
        <w:rPr>
          <w:rFonts w:asciiTheme="minorHAnsi" w:hAnsiTheme="minorHAnsi" w:cstheme="minorHAnsi"/>
          <w:sz w:val="22"/>
          <w:szCs w:val="22"/>
        </w:rPr>
        <w:tab/>
        <w:t>:</w:t>
      </w:r>
    </w:p>
    <w:p w14:paraId="4A0979CD" w14:textId="2CF5C7EF" w:rsidR="000D51FD" w:rsidRPr="00910634" w:rsidRDefault="000D51FD" w:rsidP="00DF5AF8">
      <w:pPr>
        <w:jc w:val="both"/>
        <w:rPr>
          <w:rFonts w:asciiTheme="minorHAnsi" w:hAnsiTheme="minorHAnsi" w:cstheme="minorHAnsi"/>
          <w:sz w:val="22"/>
          <w:szCs w:val="22"/>
        </w:rPr>
      </w:pPr>
      <w:r>
        <w:rPr>
          <w:rFonts w:asciiTheme="minorHAnsi" w:hAnsiTheme="minorHAnsi" w:cstheme="minorHAnsi"/>
          <w:sz w:val="22"/>
          <w:szCs w:val="22"/>
        </w:rPr>
        <w:t>Jabatan</w:t>
      </w:r>
      <w:r>
        <w:rPr>
          <w:rFonts w:asciiTheme="minorHAnsi" w:hAnsiTheme="minorHAnsi" w:cstheme="minorHAnsi"/>
          <w:sz w:val="22"/>
          <w:szCs w:val="22"/>
        </w:rPr>
        <w:tab/>
      </w:r>
      <w:r>
        <w:rPr>
          <w:rFonts w:asciiTheme="minorHAnsi" w:hAnsiTheme="minorHAnsi" w:cstheme="minorHAnsi"/>
          <w:sz w:val="22"/>
          <w:szCs w:val="22"/>
        </w:rPr>
        <w:tab/>
        <w:t>:</w:t>
      </w:r>
    </w:p>
    <w:p w14:paraId="029F08C0" w14:textId="77777777" w:rsidR="00B12061" w:rsidRDefault="00B12061" w:rsidP="00DF5AF8">
      <w:pPr>
        <w:jc w:val="both"/>
        <w:rPr>
          <w:rFonts w:asciiTheme="minorHAnsi" w:hAnsiTheme="minorHAnsi" w:cstheme="minorHAnsi"/>
          <w:sz w:val="22"/>
          <w:szCs w:val="22"/>
        </w:rPr>
      </w:pPr>
    </w:p>
    <w:p w14:paraId="6C5F2A2C" w14:textId="1601D397" w:rsidR="000D51FD" w:rsidRDefault="001A0464" w:rsidP="00DF5AF8">
      <w:pPr>
        <w:jc w:val="both"/>
        <w:rPr>
          <w:rFonts w:asciiTheme="minorHAnsi" w:hAnsiTheme="minorHAnsi" w:cstheme="minorHAnsi"/>
          <w:sz w:val="22"/>
          <w:szCs w:val="22"/>
        </w:rPr>
      </w:pPr>
      <w:r w:rsidRPr="001A0464">
        <w:rPr>
          <w:rFonts w:asciiTheme="minorHAnsi" w:hAnsiTheme="minorHAnsi" w:cstheme="minorHAnsi"/>
          <w:sz w:val="22"/>
          <w:szCs w:val="22"/>
          <w:lang w:val="id-ID"/>
        </w:rPr>
        <w:t xml:space="preserve">Secara sukarela dengan ini </w:t>
      </w:r>
      <w:r w:rsidRPr="00EC3E74">
        <w:rPr>
          <w:rFonts w:asciiTheme="minorHAnsi" w:hAnsiTheme="minorHAnsi" w:cstheme="minorHAnsi"/>
          <w:sz w:val="22"/>
          <w:szCs w:val="22"/>
          <w:lang w:val="id-ID"/>
        </w:rPr>
        <w:t>menyatakan, berkomitmen dan menjamin kepada</w:t>
      </w:r>
      <w:r w:rsidR="00070C10" w:rsidRPr="00EC3E74">
        <w:rPr>
          <w:rFonts w:asciiTheme="minorHAnsi" w:hAnsiTheme="minorHAnsi" w:cstheme="minorHAnsi"/>
          <w:sz w:val="22"/>
          <w:szCs w:val="22"/>
          <w:lang w:val="id-ID"/>
        </w:rPr>
        <w:t xml:space="preserve"> PT Hasnur Group Indonesia </w:t>
      </w:r>
      <w:r w:rsidR="00B61406" w:rsidRPr="00EC3E74">
        <w:rPr>
          <w:rFonts w:asciiTheme="minorHAnsi" w:hAnsiTheme="minorHAnsi" w:cstheme="minorHAnsi"/>
          <w:sz w:val="22"/>
          <w:szCs w:val="22"/>
          <w:lang w:val="id-ID"/>
        </w:rPr>
        <w:t xml:space="preserve">dan PT Hasnur Jaya Utama beserta afiliasinya </w:t>
      </w:r>
      <w:r w:rsidRPr="00EC3E74">
        <w:rPr>
          <w:rFonts w:asciiTheme="minorHAnsi" w:hAnsiTheme="minorHAnsi" w:cstheme="minorHAnsi"/>
          <w:sz w:val="22"/>
          <w:szCs w:val="22"/>
          <w:lang w:val="id-ID"/>
        </w:rPr>
        <w:t>("</w:t>
      </w:r>
      <w:r w:rsidRPr="001A0464">
        <w:rPr>
          <w:rFonts w:asciiTheme="minorHAnsi" w:hAnsiTheme="minorHAnsi" w:cstheme="minorHAnsi"/>
          <w:sz w:val="22"/>
          <w:szCs w:val="22"/>
          <w:lang w:val="id-ID"/>
        </w:rPr>
        <w:t>Perusahaan"), bahwa</w:t>
      </w:r>
      <w:r w:rsidR="002D172F">
        <w:rPr>
          <w:rFonts w:asciiTheme="minorHAnsi" w:hAnsiTheme="minorHAnsi" w:cstheme="minorHAnsi"/>
          <w:sz w:val="22"/>
          <w:szCs w:val="22"/>
          <w:lang w:val="id-ID"/>
        </w:rPr>
        <w:t>:</w:t>
      </w:r>
    </w:p>
    <w:p w14:paraId="06BBC95D" w14:textId="77777777" w:rsidR="000D51FD" w:rsidRPr="00910634" w:rsidRDefault="000D51FD" w:rsidP="00DF5AF8">
      <w:pPr>
        <w:jc w:val="both"/>
        <w:rPr>
          <w:rFonts w:asciiTheme="minorHAnsi" w:hAnsiTheme="minorHAnsi" w:cstheme="minorHAnsi"/>
          <w:sz w:val="22"/>
          <w:szCs w:val="22"/>
        </w:rPr>
      </w:pPr>
    </w:p>
    <w:p w14:paraId="764F7197" w14:textId="72444321" w:rsidR="007D1464" w:rsidRPr="00910634" w:rsidRDefault="00C121FC" w:rsidP="00DF5AF8">
      <w:pPr>
        <w:numPr>
          <w:ilvl w:val="0"/>
          <w:numId w:val="21"/>
        </w:numPr>
        <w:ind w:left="426" w:hanging="426"/>
        <w:jc w:val="both"/>
        <w:rPr>
          <w:rFonts w:asciiTheme="minorHAnsi" w:hAnsiTheme="minorHAnsi" w:cstheme="minorHAnsi"/>
          <w:sz w:val="22"/>
          <w:szCs w:val="22"/>
        </w:rPr>
      </w:pPr>
      <w:r>
        <w:rPr>
          <w:rFonts w:asciiTheme="minorHAnsi" w:hAnsiTheme="minorHAnsi" w:cstheme="minorHAnsi"/>
          <w:sz w:val="22"/>
          <w:szCs w:val="22"/>
        </w:rPr>
        <w:t>S</w:t>
      </w:r>
      <w:r w:rsidR="007D1464" w:rsidRPr="00910634">
        <w:rPr>
          <w:rFonts w:asciiTheme="minorHAnsi" w:hAnsiTheme="minorHAnsi" w:cstheme="minorHAnsi"/>
          <w:sz w:val="22"/>
          <w:szCs w:val="22"/>
        </w:rPr>
        <w:t xml:space="preserve">aya </w:t>
      </w:r>
      <w:r w:rsidR="00427876">
        <w:rPr>
          <w:rFonts w:asciiTheme="minorHAnsi" w:hAnsiTheme="minorHAnsi" w:cstheme="minorHAnsi"/>
          <w:sz w:val="22"/>
          <w:szCs w:val="22"/>
        </w:rPr>
        <w:t>a</w:t>
      </w:r>
      <w:r w:rsidR="00427876" w:rsidRPr="00427876">
        <w:rPr>
          <w:rFonts w:asciiTheme="minorHAnsi" w:hAnsiTheme="minorHAnsi" w:cstheme="minorHAnsi"/>
          <w:sz w:val="22"/>
          <w:szCs w:val="22"/>
        </w:rPr>
        <w:t>kan bersikap transparan, jujur, obyektif, dan akuntabel dalam melaksanakan tugas</w:t>
      </w:r>
      <w:r w:rsidR="007D1464" w:rsidRPr="00910634">
        <w:rPr>
          <w:rFonts w:asciiTheme="minorHAnsi" w:hAnsiTheme="minorHAnsi" w:cstheme="minorHAnsi"/>
          <w:sz w:val="22"/>
          <w:szCs w:val="22"/>
        </w:rPr>
        <w:t>.</w:t>
      </w:r>
    </w:p>
    <w:p w14:paraId="0B352E38" w14:textId="77777777" w:rsidR="00DE441D" w:rsidRPr="00910634" w:rsidRDefault="00DE441D" w:rsidP="00DF5AF8">
      <w:pPr>
        <w:ind w:left="426"/>
        <w:jc w:val="both"/>
        <w:rPr>
          <w:rFonts w:asciiTheme="minorHAnsi" w:hAnsiTheme="minorHAnsi" w:cstheme="minorHAnsi"/>
          <w:sz w:val="22"/>
          <w:szCs w:val="22"/>
        </w:rPr>
      </w:pPr>
    </w:p>
    <w:p w14:paraId="57813948" w14:textId="4DF4D70B" w:rsidR="00D51391" w:rsidRDefault="00C121FC"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rPr>
        <w:t>S</w:t>
      </w:r>
      <w:r w:rsidR="00DE441D" w:rsidRPr="00910634">
        <w:rPr>
          <w:rFonts w:asciiTheme="minorHAnsi" w:hAnsiTheme="minorHAnsi" w:cstheme="minorHAnsi"/>
          <w:sz w:val="22"/>
          <w:szCs w:val="22"/>
        </w:rPr>
        <w:t>aya tidak akan melakukan perbuatan yang melanggar</w:t>
      </w:r>
      <w:r w:rsidR="002D55F8" w:rsidRPr="00910634">
        <w:rPr>
          <w:rFonts w:asciiTheme="minorHAnsi" w:hAnsiTheme="minorHAnsi" w:cstheme="minorHAnsi"/>
          <w:sz w:val="22"/>
          <w:szCs w:val="22"/>
        </w:rPr>
        <w:t xml:space="preserve"> </w:t>
      </w:r>
      <w:r w:rsidR="00DE441D" w:rsidRPr="00910634">
        <w:rPr>
          <w:rFonts w:asciiTheme="minorHAnsi" w:hAnsiTheme="minorHAnsi" w:cstheme="minorHAnsi"/>
          <w:sz w:val="22"/>
          <w:szCs w:val="22"/>
        </w:rPr>
        <w:t xml:space="preserve">peraturan dalam perundang-undangan, </w:t>
      </w:r>
      <w:r w:rsidR="002D55F8" w:rsidRPr="00910634">
        <w:rPr>
          <w:rFonts w:asciiTheme="minorHAnsi" w:hAnsiTheme="minorHAnsi" w:cstheme="minorHAnsi"/>
          <w:sz w:val="22"/>
          <w:szCs w:val="22"/>
        </w:rPr>
        <w:t xml:space="preserve">melanggar </w:t>
      </w:r>
      <w:r w:rsidR="00DE441D" w:rsidRPr="00910634">
        <w:rPr>
          <w:rFonts w:asciiTheme="minorHAnsi" w:hAnsiTheme="minorHAnsi" w:cstheme="minorHAnsi"/>
          <w:sz w:val="22"/>
          <w:szCs w:val="22"/>
        </w:rPr>
        <w:t>peraturan perusahaan, dan perilaku yang tidak dapat diterima masyarakat</w:t>
      </w:r>
      <w:r w:rsidR="002D55F8" w:rsidRPr="00910634">
        <w:rPr>
          <w:rFonts w:asciiTheme="minorHAnsi" w:hAnsiTheme="minorHAnsi" w:cstheme="minorHAnsi"/>
          <w:sz w:val="22"/>
          <w:szCs w:val="22"/>
        </w:rPr>
        <w:t>/</w:t>
      </w:r>
      <w:r w:rsidR="00DE441D" w:rsidRPr="00910634">
        <w:rPr>
          <w:rFonts w:asciiTheme="minorHAnsi" w:hAnsiTheme="minorHAnsi" w:cstheme="minorHAnsi"/>
          <w:sz w:val="22"/>
          <w:szCs w:val="22"/>
        </w:rPr>
        <w:t>tindakan asusila</w:t>
      </w:r>
      <w:r w:rsidR="002D55F8" w:rsidRPr="00910634">
        <w:rPr>
          <w:rFonts w:asciiTheme="minorHAnsi" w:hAnsiTheme="minorHAnsi" w:cstheme="minorHAnsi"/>
          <w:sz w:val="22"/>
          <w:szCs w:val="22"/>
        </w:rPr>
        <w:t>/</w:t>
      </w:r>
      <w:r w:rsidR="00DE441D" w:rsidRPr="00910634">
        <w:rPr>
          <w:rFonts w:asciiTheme="minorHAnsi" w:hAnsiTheme="minorHAnsi" w:cstheme="minorHAnsi"/>
          <w:sz w:val="22"/>
          <w:szCs w:val="22"/>
        </w:rPr>
        <w:t>bertentangan dengan norma agama.</w:t>
      </w:r>
    </w:p>
    <w:p w14:paraId="0BF4A39E" w14:textId="77777777" w:rsidR="00D84BAD" w:rsidRDefault="00D84BAD" w:rsidP="00DF5AF8">
      <w:pPr>
        <w:ind w:left="450"/>
        <w:contextualSpacing/>
        <w:jc w:val="both"/>
        <w:rPr>
          <w:rFonts w:asciiTheme="minorHAnsi" w:hAnsiTheme="minorHAnsi" w:cstheme="minorHAnsi"/>
          <w:sz w:val="22"/>
          <w:szCs w:val="22"/>
        </w:rPr>
      </w:pPr>
    </w:p>
    <w:p w14:paraId="34F9B110" w14:textId="582E3E0E" w:rsidR="00D84BAD" w:rsidRPr="00910634" w:rsidRDefault="00C121FC"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rPr>
        <w:t>S</w:t>
      </w:r>
      <w:r w:rsidR="00D84BAD">
        <w:rPr>
          <w:rFonts w:asciiTheme="minorHAnsi" w:hAnsiTheme="minorHAnsi" w:cstheme="minorHAnsi"/>
          <w:sz w:val="22"/>
          <w:szCs w:val="22"/>
        </w:rPr>
        <w:t xml:space="preserve">aya akan </w:t>
      </w:r>
      <w:r w:rsidR="00D84BAD" w:rsidRPr="00D84BAD">
        <w:rPr>
          <w:rFonts w:asciiTheme="minorHAnsi" w:hAnsiTheme="minorHAnsi" w:cstheme="minorHAnsi"/>
          <w:sz w:val="22"/>
          <w:szCs w:val="22"/>
          <w:lang w:val="id-ID"/>
        </w:rPr>
        <w:t>berperan secara aktif dalam melakukan upaya-upaya pencegahan dan pemberantasan Korupsi, Kolusi dan Nepotisme (KKN)</w:t>
      </w:r>
      <w:r w:rsidR="00D84BAD">
        <w:rPr>
          <w:rFonts w:asciiTheme="minorHAnsi" w:hAnsiTheme="minorHAnsi" w:cstheme="minorHAnsi"/>
          <w:sz w:val="22"/>
          <w:szCs w:val="22"/>
          <w:lang w:val="id-ID"/>
        </w:rPr>
        <w:t>.</w:t>
      </w:r>
    </w:p>
    <w:p w14:paraId="137F7579" w14:textId="77777777" w:rsidR="00D51391" w:rsidRPr="00910634" w:rsidRDefault="00D51391" w:rsidP="00DF5AF8">
      <w:pPr>
        <w:rPr>
          <w:rFonts w:asciiTheme="minorHAnsi" w:hAnsiTheme="minorHAnsi" w:cstheme="minorHAnsi"/>
          <w:sz w:val="22"/>
          <w:szCs w:val="22"/>
        </w:rPr>
      </w:pPr>
    </w:p>
    <w:p w14:paraId="4CA4D59E" w14:textId="725FCA7C" w:rsidR="00D51391" w:rsidRPr="00910634" w:rsidRDefault="00C121FC"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rPr>
        <w:t>S</w:t>
      </w:r>
      <w:r w:rsidR="00D51391" w:rsidRPr="00910634">
        <w:rPr>
          <w:rFonts w:asciiTheme="minorHAnsi" w:hAnsiTheme="minorHAnsi" w:cstheme="minorHAnsi"/>
          <w:sz w:val="22"/>
          <w:szCs w:val="22"/>
        </w:rPr>
        <w:t xml:space="preserve">aya </w:t>
      </w:r>
      <w:r w:rsidR="00E049E4">
        <w:rPr>
          <w:rFonts w:asciiTheme="minorHAnsi" w:hAnsiTheme="minorHAnsi" w:cstheme="minorHAnsi"/>
          <w:sz w:val="22"/>
          <w:szCs w:val="22"/>
        </w:rPr>
        <w:t>t</w:t>
      </w:r>
      <w:r w:rsidR="00E049E4" w:rsidRPr="00E049E4">
        <w:rPr>
          <w:rFonts w:asciiTheme="minorHAnsi" w:hAnsiTheme="minorHAnsi" w:cstheme="minorHAnsi"/>
          <w:sz w:val="22"/>
          <w:szCs w:val="22"/>
          <w:lang w:val="id-ID"/>
        </w:rPr>
        <w:t>idak akan dengan sengaja</w:t>
      </w:r>
      <w:r w:rsidR="00962229">
        <w:rPr>
          <w:rFonts w:asciiTheme="minorHAnsi" w:hAnsiTheme="minorHAnsi" w:cstheme="minorHAnsi"/>
          <w:sz w:val="22"/>
          <w:szCs w:val="22"/>
          <w:lang w:val="id-ID"/>
        </w:rPr>
        <w:t xml:space="preserve"> maupun tidak sengaja</w:t>
      </w:r>
      <w:r w:rsidR="00E049E4" w:rsidRPr="00E049E4">
        <w:rPr>
          <w:rFonts w:asciiTheme="minorHAnsi" w:hAnsiTheme="minorHAnsi" w:cstheme="minorHAnsi"/>
          <w:sz w:val="22"/>
          <w:szCs w:val="22"/>
          <w:lang w:val="id-ID"/>
        </w:rPr>
        <w:t xml:space="preserve"> meminta atau menerima, mengijinkan atau menyetujui untuk menerima pemberian secara langsung berupa suatu imbalan, komisi, uang tambahan, pelayanan, uang atau barang berharga, hadiah, bonus, gratifikasi dalam bentuk apapun atau dalam jumlah apapun kepada pihak lain yang berhubungan dengan pekerjaan dan tanggung jawab saya sebagai karyawan Perusahaan, baik untuk kepentingan pribadi atau kepentingan keluarga</w:t>
      </w:r>
      <w:r w:rsidR="00E049E4">
        <w:rPr>
          <w:rFonts w:asciiTheme="minorHAnsi" w:hAnsiTheme="minorHAnsi" w:cstheme="minorHAnsi"/>
          <w:sz w:val="22"/>
          <w:szCs w:val="22"/>
          <w:lang w:val="id-ID"/>
        </w:rPr>
        <w:t xml:space="preserve"> saya</w:t>
      </w:r>
      <w:r w:rsidR="00D51391" w:rsidRPr="00910634">
        <w:rPr>
          <w:rFonts w:asciiTheme="minorHAnsi" w:hAnsiTheme="minorHAnsi" w:cstheme="minorHAnsi"/>
          <w:spacing w:val="1"/>
          <w:sz w:val="22"/>
          <w:szCs w:val="22"/>
          <w:lang w:val="id-ID"/>
        </w:rPr>
        <w:t xml:space="preserve">. </w:t>
      </w:r>
    </w:p>
    <w:p w14:paraId="7FB41157" w14:textId="77777777" w:rsidR="00D51391" w:rsidRPr="00910634" w:rsidRDefault="00D51391" w:rsidP="00DF5AF8">
      <w:pPr>
        <w:contextualSpacing/>
        <w:jc w:val="both"/>
        <w:rPr>
          <w:rFonts w:asciiTheme="minorHAnsi" w:hAnsiTheme="minorHAnsi" w:cstheme="minorHAnsi"/>
          <w:sz w:val="22"/>
          <w:szCs w:val="22"/>
        </w:rPr>
      </w:pPr>
    </w:p>
    <w:p w14:paraId="68CF3365" w14:textId="73DFE7B7" w:rsidR="00C121FC" w:rsidRPr="000936BE" w:rsidRDefault="00C121FC"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rPr>
        <w:t xml:space="preserve">Saya </w:t>
      </w:r>
      <w:r w:rsidR="000936BE">
        <w:rPr>
          <w:rFonts w:asciiTheme="minorHAnsi" w:hAnsiTheme="minorHAnsi" w:cstheme="minorHAnsi"/>
          <w:sz w:val="22"/>
          <w:szCs w:val="22"/>
        </w:rPr>
        <w:t xml:space="preserve">tidak </w:t>
      </w:r>
      <w:r w:rsidR="000936BE" w:rsidRPr="000936BE">
        <w:rPr>
          <w:rFonts w:asciiTheme="minorHAnsi" w:hAnsiTheme="minorHAnsi" w:cstheme="minorHAnsi"/>
          <w:sz w:val="22"/>
          <w:szCs w:val="22"/>
          <w:lang w:val="id-ID"/>
        </w:rPr>
        <w:t>akan melakukan usaha atau kegiatan yang secara langsung maupun tidak langsung bertentangan</w:t>
      </w:r>
      <w:r w:rsidR="003068D8">
        <w:rPr>
          <w:rFonts w:asciiTheme="minorHAnsi" w:hAnsiTheme="minorHAnsi" w:cstheme="minorHAnsi"/>
          <w:sz w:val="22"/>
          <w:szCs w:val="22"/>
          <w:lang w:val="id-ID"/>
        </w:rPr>
        <w:t xml:space="preserve">, </w:t>
      </w:r>
      <w:r w:rsidR="00DE1BE7">
        <w:rPr>
          <w:rFonts w:asciiTheme="minorHAnsi" w:hAnsiTheme="minorHAnsi" w:cstheme="minorHAnsi"/>
          <w:sz w:val="22"/>
          <w:szCs w:val="22"/>
          <w:lang w:val="id-ID"/>
        </w:rPr>
        <w:t>berotensi memiliki konflik kepentingan,</w:t>
      </w:r>
      <w:r w:rsidR="000936BE" w:rsidRPr="000936BE">
        <w:rPr>
          <w:rFonts w:asciiTheme="minorHAnsi" w:hAnsiTheme="minorHAnsi" w:cstheme="minorHAnsi"/>
          <w:sz w:val="22"/>
          <w:szCs w:val="22"/>
          <w:lang w:val="id-ID"/>
        </w:rPr>
        <w:t xml:space="preserve"> dan berpotensi menimbulkan kerugian bagi Perusahaan</w:t>
      </w:r>
      <w:r w:rsidR="000936BE">
        <w:rPr>
          <w:rFonts w:asciiTheme="minorHAnsi" w:hAnsiTheme="minorHAnsi" w:cstheme="minorHAnsi"/>
          <w:sz w:val="22"/>
          <w:szCs w:val="22"/>
          <w:lang w:val="id-ID"/>
        </w:rPr>
        <w:t>.</w:t>
      </w:r>
    </w:p>
    <w:p w14:paraId="2EDC7212" w14:textId="77777777" w:rsidR="000936BE" w:rsidRDefault="000936BE" w:rsidP="00DF5AF8">
      <w:pPr>
        <w:ind w:left="450"/>
        <w:contextualSpacing/>
        <w:jc w:val="both"/>
        <w:rPr>
          <w:rFonts w:asciiTheme="minorHAnsi" w:hAnsiTheme="minorHAnsi" w:cstheme="minorHAnsi"/>
          <w:sz w:val="22"/>
          <w:szCs w:val="22"/>
        </w:rPr>
      </w:pPr>
    </w:p>
    <w:p w14:paraId="0E1897C0" w14:textId="6FF38E51" w:rsidR="00DE441D" w:rsidRPr="00910634" w:rsidRDefault="00C121FC"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rPr>
        <w:t>B</w:t>
      </w:r>
      <w:r w:rsidR="00DE441D" w:rsidRPr="00910634">
        <w:rPr>
          <w:rFonts w:asciiTheme="minorHAnsi" w:hAnsiTheme="minorHAnsi" w:cstheme="minorHAnsi"/>
          <w:sz w:val="22"/>
          <w:szCs w:val="22"/>
        </w:rPr>
        <w:t xml:space="preserve">ahwa saya </w:t>
      </w:r>
      <w:r w:rsidR="00982622">
        <w:rPr>
          <w:rFonts w:asciiTheme="minorHAnsi" w:hAnsiTheme="minorHAnsi" w:cstheme="minorHAnsi"/>
          <w:sz w:val="22"/>
          <w:szCs w:val="22"/>
          <w:lang w:val="id-ID"/>
        </w:rPr>
        <w:t>t</w:t>
      </w:r>
      <w:r w:rsidR="00982622" w:rsidRPr="00982622">
        <w:rPr>
          <w:rFonts w:asciiTheme="minorHAnsi" w:hAnsiTheme="minorHAnsi" w:cstheme="minorHAnsi"/>
          <w:sz w:val="22"/>
          <w:szCs w:val="22"/>
          <w:lang w:val="id-ID"/>
        </w:rPr>
        <w:t xml:space="preserve">idak </w:t>
      </w:r>
      <w:r w:rsidR="006765DD" w:rsidRPr="006765DD">
        <w:rPr>
          <w:rFonts w:asciiTheme="minorHAnsi" w:hAnsiTheme="minorHAnsi" w:cstheme="minorHAnsi"/>
          <w:sz w:val="22"/>
          <w:szCs w:val="22"/>
          <w:lang w:val="id-ID"/>
        </w:rPr>
        <w:t>akan bertindak secara pribadi, keluarga maupun saudara, istri, suami, anak, orang tua, sepupu, mertua, saudara kandung, baik atas nama sendiri maupun mempergunakan nama orang lain, menjadi kontraktor, supplier, atau rekanan perusahaan tanpa persetujuan Pimpinan Perusahaan sehingga dapat merugikan Perusahaan</w:t>
      </w:r>
      <w:r w:rsidR="00DE441D" w:rsidRPr="00910634">
        <w:rPr>
          <w:rFonts w:asciiTheme="minorHAnsi" w:hAnsiTheme="minorHAnsi" w:cstheme="minorHAnsi"/>
          <w:sz w:val="22"/>
          <w:szCs w:val="22"/>
        </w:rPr>
        <w:t>.</w:t>
      </w:r>
    </w:p>
    <w:p w14:paraId="60824B15" w14:textId="77777777" w:rsidR="00DE441D" w:rsidRPr="00910634" w:rsidRDefault="00DE441D" w:rsidP="00DF5AF8">
      <w:pPr>
        <w:pStyle w:val="ListParagraph"/>
        <w:spacing w:after="0" w:line="240" w:lineRule="auto"/>
        <w:rPr>
          <w:rFonts w:asciiTheme="minorHAnsi" w:hAnsiTheme="minorHAnsi" w:cstheme="minorHAnsi"/>
        </w:rPr>
      </w:pPr>
    </w:p>
    <w:p w14:paraId="01875686" w14:textId="7A3113A8" w:rsidR="00DE441D" w:rsidRPr="00910634" w:rsidRDefault="00DE441D" w:rsidP="00DF5AF8">
      <w:pPr>
        <w:numPr>
          <w:ilvl w:val="0"/>
          <w:numId w:val="21"/>
        </w:numPr>
        <w:ind w:left="450" w:hanging="450"/>
        <w:contextualSpacing/>
        <w:jc w:val="both"/>
        <w:rPr>
          <w:rFonts w:asciiTheme="minorHAnsi" w:hAnsiTheme="minorHAnsi" w:cstheme="minorHAnsi"/>
          <w:sz w:val="22"/>
          <w:szCs w:val="22"/>
        </w:rPr>
      </w:pPr>
      <w:r w:rsidRPr="00910634">
        <w:rPr>
          <w:rFonts w:asciiTheme="minorHAnsi" w:hAnsiTheme="minorHAnsi" w:cstheme="minorHAnsi"/>
          <w:sz w:val="22"/>
          <w:szCs w:val="22"/>
        </w:rPr>
        <w:t>Bahwa saya akan menghindari pertentangan kepentingan (</w:t>
      </w:r>
      <w:r w:rsidRPr="00910634">
        <w:rPr>
          <w:rFonts w:asciiTheme="minorHAnsi" w:hAnsiTheme="minorHAnsi" w:cstheme="minorHAnsi"/>
          <w:i/>
          <w:iCs/>
          <w:sz w:val="22"/>
          <w:szCs w:val="22"/>
        </w:rPr>
        <w:t>conflict of interest</w:t>
      </w:r>
      <w:r w:rsidRPr="00910634">
        <w:rPr>
          <w:rFonts w:asciiTheme="minorHAnsi" w:hAnsiTheme="minorHAnsi" w:cstheme="minorHAnsi"/>
          <w:sz w:val="22"/>
          <w:szCs w:val="22"/>
        </w:rPr>
        <w:t xml:space="preserve">) dalam melaksanakan tugas. Tidak akan pernah memberi rekomendasi, membuat keputusan dan/atau memberikan perintah yang </w:t>
      </w:r>
      <w:r w:rsidRPr="00DF5AF8">
        <w:rPr>
          <w:rFonts w:asciiTheme="minorHAnsi" w:hAnsiTheme="minorHAnsi" w:cstheme="minorHAnsi"/>
          <w:sz w:val="22"/>
          <w:szCs w:val="22"/>
        </w:rPr>
        <w:t>bertujuan akan memanfaatkan Perusahaan atau Jabatan saya di Perusahaan, baik secara langsung maupun tidak langsung</w:t>
      </w:r>
      <w:r w:rsidRPr="00910634">
        <w:rPr>
          <w:rFonts w:asciiTheme="minorHAnsi" w:hAnsiTheme="minorHAnsi" w:cstheme="minorHAnsi"/>
          <w:sz w:val="22"/>
          <w:szCs w:val="22"/>
        </w:rPr>
        <w:t xml:space="preserve"> untuk menguntungkan saya secara pribadi, keluarga dan/atau golongan tertentu.</w:t>
      </w:r>
    </w:p>
    <w:p w14:paraId="457F8466" w14:textId="77777777" w:rsidR="007D1464" w:rsidRPr="00910634" w:rsidRDefault="007D1464" w:rsidP="00DF5AF8">
      <w:pPr>
        <w:ind w:left="426"/>
        <w:jc w:val="both"/>
        <w:rPr>
          <w:rFonts w:asciiTheme="minorHAnsi" w:hAnsiTheme="minorHAnsi" w:cstheme="minorHAnsi"/>
          <w:sz w:val="22"/>
          <w:szCs w:val="22"/>
        </w:rPr>
      </w:pPr>
    </w:p>
    <w:p w14:paraId="06D956FD" w14:textId="78AA16DB" w:rsidR="00DA6479" w:rsidRDefault="00E57808" w:rsidP="00DF5AF8">
      <w:pPr>
        <w:numPr>
          <w:ilvl w:val="0"/>
          <w:numId w:val="21"/>
        </w:numPr>
        <w:ind w:left="426" w:hanging="426"/>
        <w:jc w:val="both"/>
        <w:rPr>
          <w:rFonts w:asciiTheme="minorHAnsi" w:hAnsiTheme="minorHAnsi" w:cstheme="minorHAnsi"/>
          <w:sz w:val="22"/>
          <w:szCs w:val="22"/>
        </w:rPr>
      </w:pPr>
      <w:r w:rsidRPr="00910634">
        <w:rPr>
          <w:rFonts w:asciiTheme="minorHAnsi" w:hAnsiTheme="minorHAnsi" w:cstheme="minorHAnsi"/>
          <w:sz w:val="22"/>
          <w:szCs w:val="22"/>
        </w:rPr>
        <w:t xml:space="preserve">Bahwa </w:t>
      </w:r>
      <w:r w:rsidR="005078E9" w:rsidRPr="00910634">
        <w:rPr>
          <w:rFonts w:asciiTheme="minorHAnsi" w:hAnsiTheme="minorHAnsi" w:cstheme="minorHAnsi"/>
          <w:sz w:val="22"/>
          <w:szCs w:val="22"/>
        </w:rPr>
        <w:t>s</w:t>
      </w:r>
      <w:r w:rsidR="00DA6479" w:rsidRPr="00910634">
        <w:rPr>
          <w:rFonts w:asciiTheme="minorHAnsi" w:hAnsiTheme="minorHAnsi" w:cstheme="minorHAnsi"/>
          <w:sz w:val="22"/>
          <w:szCs w:val="22"/>
        </w:rPr>
        <w:t xml:space="preserve">aya </w:t>
      </w:r>
      <w:r w:rsidR="00BC35B6">
        <w:rPr>
          <w:rFonts w:asciiTheme="minorHAnsi" w:hAnsiTheme="minorHAnsi" w:cstheme="minorHAnsi"/>
          <w:sz w:val="22"/>
          <w:szCs w:val="22"/>
          <w:lang w:val="id-ID"/>
        </w:rPr>
        <w:t>s</w:t>
      </w:r>
      <w:r w:rsidR="00BC35B6" w:rsidRPr="00BC35B6">
        <w:rPr>
          <w:rFonts w:asciiTheme="minorHAnsi" w:hAnsiTheme="minorHAnsi" w:cstheme="minorHAnsi"/>
          <w:sz w:val="22"/>
          <w:szCs w:val="22"/>
          <w:lang w:val="id-ID"/>
        </w:rPr>
        <w:t xml:space="preserve">enantiasa menerapkan </w:t>
      </w:r>
      <w:r w:rsidR="00BC35B6" w:rsidRPr="00BC35B6">
        <w:rPr>
          <w:rFonts w:asciiTheme="minorHAnsi" w:hAnsiTheme="minorHAnsi" w:cstheme="minorHAnsi"/>
          <w:i/>
          <w:iCs/>
          <w:sz w:val="22"/>
          <w:szCs w:val="22"/>
          <w:lang w:val="id-ID"/>
        </w:rPr>
        <w:t>standard operation procedures</w:t>
      </w:r>
      <w:r w:rsidR="00BC35B6" w:rsidRPr="00BC35B6">
        <w:rPr>
          <w:rFonts w:asciiTheme="minorHAnsi" w:hAnsiTheme="minorHAnsi" w:cstheme="minorHAnsi"/>
          <w:sz w:val="22"/>
          <w:szCs w:val="22"/>
          <w:lang w:val="id-ID"/>
        </w:rPr>
        <w:t xml:space="preserve"> yang telah ditetapkan oleh Perusahaan dan ketentuan lainnya khususnya fungsi pengadaan barang dan jasa (</w:t>
      </w:r>
      <w:r w:rsidR="00BC35B6" w:rsidRPr="00BC35B6">
        <w:rPr>
          <w:rFonts w:asciiTheme="minorHAnsi" w:hAnsiTheme="minorHAnsi" w:cstheme="minorHAnsi"/>
          <w:i/>
          <w:iCs/>
          <w:sz w:val="22"/>
          <w:szCs w:val="22"/>
          <w:lang w:val="id-ID"/>
        </w:rPr>
        <w:t>procurement</w:t>
      </w:r>
      <w:r w:rsidR="00BC35B6" w:rsidRPr="00BC35B6">
        <w:rPr>
          <w:rFonts w:asciiTheme="minorHAnsi" w:hAnsiTheme="minorHAnsi" w:cstheme="minorHAnsi"/>
          <w:sz w:val="22"/>
          <w:szCs w:val="22"/>
          <w:lang w:val="id-ID"/>
        </w:rPr>
        <w:t>)</w:t>
      </w:r>
      <w:r w:rsidR="00B22377" w:rsidRPr="00910634">
        <w:rPr>
          <w:rFonts w:asciiTheme="minorHAnsi" w:hAnsiTheme="minorHAnsi" w:cstheme="minorHAnsi"/>
          <w:sz w:val="22"/>
          <w:szCs w:val="22"/>
        </w:rPr>
        <w:t>.</w:t>
      </w:r>
    </w:p>
    <w:p w14:paraId="7AE936D9" w14:textId="77777777" w:rsidR="00EC3E74" w:rsidRDefault="00EC3E74" w:rsidP="00EC3E74">
      <w:pPr>
        <w:ind w:left="426"/>
        <w:jc w:val="both"/>
        <w:rPr>
          <w:rFonts w:asciiTheme="minorHAnsi" w:hAnsiTheme="minorHAnsi" w:cstheme="minorHAnsi"/>
          <w:sz w:val="22"/>
          <w:szCs w:val="22"/>
        </w:rPr>
      </w:pPr>
    </w:p>
    <w:p w14:paraId="17739ACB" w14:textId="34857FA3" w:rsidR="00BB636E" w:rsidRPr="008E06A0" w:rsidRDefault="00BB636E" w:rsidP="00DF5AF8">
      <w:pPr>
        <w:numPr>
          <w:ilvl w:val="0"/>
          <w:numId w:val="21"/>
        </w:numPr>
        <w:ind w:left="426" w:hanging="426"/>
        <w:jc w:val="both"/>
        <w:rPr>
          <w:rFonts w:asciiTheme="minorHAnsi" w:hAnsiTheme="minorHAnsi" w:cstheme="minorHAnsi"/>
          <w:sz w:val="22"/>
          <w:szCs w:val="22"/>
        </w:rPr>
      </w:pPr>
      <w:r>
        <w:rPr>
          <w:rFonts w:asciiTheme="minorHAnsi" w:hAnsiTheme="minorHAnsi" w:cstheme="minorHAnsi"/>
          <w:sz w:val="22"/>
          <w:szCs w:val="22"/>
        </w:rPr>
        <w:t>Saya</w:t>
      </w:r>
      <w:r w:rsidR="003F08BB">
        <w:rPr>
          <w:rFonts w:asciiTheme="minorHAnsi" w:hAnsiTheme="minorHAnsi" w:cstheme="minorHAnsi"/>
          <w:sz w:val="22"/>
          <w:szCs w:val="22"/>
        </w:rPr>
        <w:t xml:space="preserve"> </w:t>
      </w:r>
      <w:r w:rsidR="003F08BB">
        <w:rPr>
          <w:rFonts w:asciiTheme="minorHAnsi" w:hAnsiTheme="minorHAnsi" w:cstheme="minorHAnsi"/>
          <w:sz w:val="22"/>
          <w:szCs w:val="22"/>
          <w:lang w:val="id-ID"/>
        </w:rPr>
        <w:t>t</w:t>
      </w:r>
      <w:r w:rsidR="003F08BB" w:rsidRPr="003F08BB">
        <w:rPr>
          <w:rFonts w:asciiTheme="minorHAnsi" w:hAnsiTheme="minorHAnsi" w:cstheme="minorHAnsi"/>
          <w:sz w:val="22"/>
          <w:szCs w:val="22"/>
          <w:lang w:val="id-ID"/>
        </w:rPr>
        <w:t>idak akan menggunakan atau mengambil uang milik Perusahaan atau pelanggan untuk kepentingan pribadi atau kepentingan orang lain</w:t>
      </w:r>
      <w:r w:rsidR="00EC3E74">
        <w:rPr>
          <w:rFonts w:asciiTheme="minorHAnsi" w:hAnsiTheme="minorHAnsi" w:cstheme="minorHAnsi"/>
          <w:sz w:val="22"/>
          <w:szCs w:val="22"/>
          <w:lang w:val="id-ID"/>
        </w:rPr>
        <w:t>.</w:t>
      </w:r>
    </w:p>
    <w:p w14:paraId="7339979A" w14:textId="77777777" w:rsidR="008E06A0" w:rsidRPr="003F08BB" w:rsidRDefault="008E06A0" w:rsidP="00DF5AF8">
      <w:pPr>
        <w:ind w:left="426"/>
        <w:jc w:val="both"/>
        <w:rPr>
          <w:rFonts w:asciiTheme="minorHAnsi" w:hAnsiTheme="minorHAnsi" w:cstheme="minorHAnsi"/>
          <w:sz w:val="22"/>
          <w:szCs w:val="22"/>
        </w:rPr>
      </w:pPr>
    </w:p>
    <w:p w14:paraId="24A45862" w14:textId="65891D76" w:rsidR="003F08BB" w:rsidRPr="007238DB" w:rsidRDefault="003F08BB" w:rsidP="00DF5AF8">
      <w:pPr>
        <w:numPr>
          <w:ilvl w:val="0"/>
          <w:numId w:val="21"/>
        </w:numPr>
        <w:ind w:left="426" w:hanging="426"/>
        <w:jc w:val="both"/>
        <w:rPr>
          <w:rFonts w:asciiTheme="minorHAnsi" w:hAnsiTheme="minorHAnsi" w:cstheme="minorHAnsi"/>
          <w:sz w:val="22"/>
          <w:szCs w:val="22"/>
        </w:rPr>
      </w:pPr>
      <w:r>
        <w:rPr>
          <w:rFonts w:asciiTheme="minorHAnsi" w:hAnsiTheme="minorHAnsi" w:cstheme="minorHAnsi"/>
          <w:sz w:val="22"/>
          <w:szCs w:val="22"/>
          <w:lang w:val="id-ID"/>
        </w:rPr>
        <w:t xml:space="preserve">Saya </w:t>
      </w:r>
      <w:r w:rsidR="008E06A0">
        <w:rPr>
          <w:rFonts w:asciiTheme="minorHAnsi" w:hAnsiTheme="minorHAnsi" w:cstheme="minorHAnsi"/>
          <w:sz w:val="22"/>
          <w:szCs w:val="22"/>
          <w:lang w:val="id-ID"/>
        </w:rPr>
        <w:t>t</w:t>
      </w:r>
      <w:r w:rsidR="008E06A0" w:rsidRPr="008E06A0">
        <w:rPr>
          <w:rFonts w:asciiTheme="minorHAnsi" w:hAnsiTheme="minorHAnsi" w:cstheme="minorHAnsi"/>
          <w:sz w:val="22"/>
          <w:szCs w:val="22"/>
          <w:lang w:val="id-ID"/>
        </w:rPr>
        <w:t>idak akan dengan sengaja maupun karena ceroboh, merusak atau menghilangkan barang milik Perusahaan</w:t>
      </w:r>
      <w:r w:rsidR="008E06A0">
        <w:rPr>
          <w:rFonts w:asciiTheme="minorHAnsi" w:hAnsiTheme="minorHAnsi" w:cstheme="minorHAnsi"/>
          <w:sz w:val="22"/>
          <w:szCs w:val="22"/>
          <w:lang w:val="id-ID"/>
        </w:rPr>
        <w:t>;</w:t>
      </w:r>
    </w:p>
    <w:p w14:paraId="6B6980EA" w14:textId="77777777" w:rsidR="007238DB" w:rsidRPr="008E06A0" w:rsidRDefault="007238DB" w:rsidP="00DF5AF8">
      <w:pPr>
        <w:ind w:left="426"/>
        <w:jc w:val="both"/>
        <w:rPr>
          <w:rFonts w:asciiTheme="minorHAnsi" w:hAnsiTheme="minorHAnsi" w:cstheme="minorHAnsi"/>
          <w:sz w:val="22"/>
          <w:szCs w:val="22"/>
        </w:rPr>
      </w:pPr>
    </w:p>
    <w:p w14:paraId="166B7CCE" w14:textId="08C0BA6A" w:rsidR="008E06A0" w:rsidRPr="007238DB" w:rsidRDefault="007238DB" w:rsidP="00DF5AF8">
      <w:pPr>
        <w:numPr>
          <w:ilvl w:val="0"/>
          <w:numId w:val="21"/>
        </w:numPr>
        <w:ind w:left="426" w:hanging="426"/>
        <w:jc w:val="both"/>
        <w:rPr>
          <w:rFonts w:asciiTheme="minorHAnsi" w:hAnsiTheme="minorHAnsi" w:cstheme="minorHAnsi"/>
          <w:sz w:val="22"/>
          <w:szCs w:val="22"/>
        </w:rPr>
      </w:pPr>
      <w:r>
        <w:rPr>
          <w:rFonts w:asciiTheme="minorHAnsi" w:hAnsiTheme="minorHAnsi" w:cstheme="minorHAnsi"/>
          <w:sz w:val="22"/>
          <w:szCs w:val="22"/>
          <w:lang w:val="id-ID"/>
        </w:rPr>
        <w:lastRenderedPageBreak/>
        <w:t>Saya t</w:t>
      </w:r>
      <w:r w:rsidRPr="007238DB">
        <w:rPr>
          <w:rFonts w:asciiTheme="minorHAnsi" w:hAnsiTheme="minorHAnsi" w:cstheme="minorHAnsi"/>
          <w:sz w:val="22"/>
          <w:szCs w:val="22"/>
          <w:lang w:val="id-ID"/>
        </w:rPr>
        <w:t>idak akan melakukan tindakan pemalsuan apapun yang dapat merugikan Perusahaan, rekan kerja, dan pelanggan (konsumen)</w:t>
      </w:r>
      <w:r w:rsidR="00EC3E74">
        <w:rPr>
          <w:rFonts w:asciiTheme="minorHAnsi" w:hAnsiTheme="minorHAnsi" w:cstheme="minorHAnsi"/>
          <w:sz w:val="22"/>
          <w:szCs w:val="22"/>
          <w:lang w:val="id-ID"/>
        </w:rPr>
        <w:t>.</w:t>
      </w:r>
    </w:p>
    <w:p w14:paraId="37632D23" w14:textId="77777777" w:rsidR="007238DB" w:rsidRPr="007238DB" w:rsidRDefault="007238DB" w:rsidP="00DF5AF8">
      <w:pPr>
        <w:ind w:left="426"/>
        <w:jc w:val="both"/>
        <w:rPr>
          <w:rFonts w:asciiTheme="minorHAnsi" w:hAnsiTheme="minorHAnsi" w:cstheme="minorHAnsi"/>
          <w:sz w:val="22"/>
          <w:szCs w:val="22"/>
        </w:rPr>
      </w:pPr>
    </w:p>
    <w:p w14:paraId="04A0C974" w14:textId="17BD6059" w:rsidR="007238DB" w:rsidRPr="00912797" w:rsidRDefault="007238DB" w:rsidP="00DF5AF8">
      <w:pPr>
        <w:numPr>
          <w:ilvl w:val="0"/>
          <w:numId w:val="21"/>
        </w:numPr>
        <w:ind w:left="426" w:hanging="426"/>
        <w:jc w:val="both"/>
        <w:rPr>
          <w:rFonts w:asciiTheme="minorHAnsi" w:hAnsiTheme="minorHAnsi" w:cstheme="minorHAnsi"/>
          <w:sz w:val="22"/>
          <w:szCs w:val="22"/>
        </w:rPr>
      </w:pPr>
      <w:r>
        <w:rPr>
          <w:rFonts w:asciiTheme="minorHAnsi" w:hAnsiTheme="minorHAnsi" w:cstheme="minorHAnsi"/>
          <w:sz w:val="22"/>
          <w:szCs w:val="22"/>
        </w:rPr>
        <w:t xml:space="preserve">Saya </w:t>
      </w:r>
      <w:r w:rsidR="00912797">
        <w:rPr>
          <w:rFonts w:asciiTheme="minorHAnsi" w:hAnsiTheme="minorHAnsi" w:cstheme="minorHAnsi"/>
          <w:sz w:val="22"/>
          <w:szCs w:val="22"/>
          <w:lang w:val="id-ID"/>
        </w:rPr>
        <w:t>a</w:t>
      </w:r>
      <w:r w:rsidR="00912797" w:rsidRPr="00912797">
        <w:rPr>
          <w:rFonts w:asciiTheme="minorHAnsi" w:hAnsiTheme="minorHAnsi" w:cstheme="minorHAnsi"/>
          <w:sz w:val="22"/>
          <w:szCs w:val="22"/>
          <w:lang w:val="id-ID"/>
        </w:rPr>
        <w:t>kan berkomitmen menjaga nama baik dan reputasi Perusahaan dengan</w:t>
      </w:r>
      <w:r w:rsidR="00912797">
        <w:rPr>
          <w:rFonts w:asciiTheme="minorHAnsi" w:hAnsiTheme="minorHAnsi" w:cstheme="minorHAnsi"/>
          <w:sz w:val="22"/>
          <w:szCs w:val="22"/>
          <w:lang w:val="id-ID"/>
        </w:rPr>
        <w:t>:</w:t>
      </w:r>
    </w:p>
    <w:p w14:paraId="68EE492C" w14:textId="10F0400E" w:rsidR="00912797" w:rsidRPr="00646B75" w:rsidRDefault="00646B75" w:rsidP="00DF5AF8">
      <w:pPr>
        <w:pStyle w:val="ListParagraph"/>
        <w:numPr>
          <w:ilvl w:val="0"/>
          <w:numId w:val="30"/>
        </w:numPr>
        <w:spacing w:line="240" w:lineRule="auto"/>
        <w:ind w:left="709" w:hanging="283"/>
        <w:jc w:val="both"/>
        <w:rPr>
          <w:rFonts w:asciiTheme="minorHAnsi" w:hAnsiTheme="minorHAnsi" w:cstheme="minorHAnsi"/>
        </w:rPr>
      </w:pPr>
      <w:r w:rsidRPr="00646B75">
        <w:rPr>
          <w:rFonts w:asciiTheme="minorHAnsi" w:hAnsiTheme="minorHAnsi" w:cstheme="minorHAnsi"/>
          <w:lang w:val="id-ID"/>
        </w:rPr>
        <w:t>Tidak memberikan pernyataan, informasi, atau tanggapan kepada pihak eksternal (termasuk media, mitra, dan institusi lainnya) di luar kapasitas atau kewenangan, serta memastikan seluruh komunikasi eksternal disampaikan melalui jalur dan pihak yang berwenang sesuai kebijakan Perusahaan</w:t>
      </w:r>
      <w:r>
        <w:rPr>
          <w:rFonts w:asciiTheme="minorHAnsi" w:hAnsiTheme="minorHAnsi" w:cstheme="minorHAnsi"/>
          <w:lang w:val="id-ID"/>
        </w:rPr>
        <w:t>;</w:t>
      </w:r>
    </w:p>
    <w:p w14:paraId="56A026FC" w14:textId="7AEE1756" w:rsidR="00AA4CB7" w:rsidRDefault="007A38BA" w:rsidP="00DF5AF8">
      <w:pPr>
        <w:pStyle w:val="ListParagraph"/>
        <w:numPr>
          <w:ilvl w:val="0"/>
          <w:numId w:val="30"/>
        </w:numPr>
        <w:spacing w:after="0" w:line="240" w:lineRule="auto"/>
        <w:ind w:left="709" w:hanging="283"/>
        <w:jc w:val="both"/>
        <w:rPr>
          <w:rFonts w:asciiTheme="minorHAnsi" w:hAnsiTheme="minorHAnsi" w:cstheme="minorHAnsi"/>
          <w:lang w:val="id-ID"/>
        </w:rPr>
      </w:pPr>
      <w:r w:rsidRPr="007A38BA">
        <w:rPr>
          <w:rFonts w:asciiTheme="minorHAnsi" w:hAnsiTheme="minorHAnsi" w:cstheme="minorHAnsi"/>
          <w:lang w:val="id-ID"/>
        </w:rPr>
        <w:t>Bersikap dan bertindak secara profesional dalam memperlakukan setiap dan seluruh informasi terkait dengan pekerjaan</w:t>
      </w:r>
      <w:r w:rsidR="006E12E8">
        <w:rPr>
          <w:rFonts w:asciiTheme="minorHAnsi" w:hAnsiTheme="minorHAnsi" w:cstheme="minorHAnsi"/>
          <w:lang w:val="id-ID"/>
        </w:rPr>
        <w:t>.</w:t>
      </w:r>
      <w:r w:rsidR="006E12E8" w:rsidRPr="006E12E8">
        <w:rPr>
          <w:rFonts w:ascii="Times New Roman" w:eastAsia="Times New Roman" w:hAnsi="Times New Roman"/>
          <w:sz w:val="18"/>
          <w:szCs w:val="24"/>
          <w:lang w:val="id-ID"/>
        </w:rPr>
        <w:t xml:space="preserve"> </w:t>
      </w:r>
      <w:r w:rsidR="006E12E8" w:rsidRPr="006E12E8">
        <w:rPr>
          <w:rFonts w:asciiTheme="minorHAnsi" w:hAnsiTheme="minorHAnsi" w:cstheme="minorHAnsi"/>
          <w:lang w:val="id-ID"/>
        </w:rPr>
        <w:t>Informasi tersebut dapat</w:t>
      </w:r>
      <w:r w:rsidR="00AA4CB7">
        <w:rPr>
          <w:rFonts w:asciiTheme="minorHAnsi" w:hAnsiTheme="minorHAnsi" w:cstheme="minorHAnsi"/>
          <w:lang w:val="id-ID"/>
        </w:rPr>
        <w:t xml:space="preserve"> </w:t>
      </w:r>
      <w:r w:rsidR="00AA4CB7" w:rsidRPr="00AA4CB7">
        <w:rPr>
          <w:rFonts w:asciiTheme="minorHAnsi" w:hAnsiTheme="minorHAnsi" w:cstheme="minorHAnsi"/>
          <w:lang w:val="id-ID"/>
        </w:rPr>
        <w:t>dikategorikan sebagai informasi rahasia Perusahaan, sehingga tidak dapat</w:t>
      </w:r>
      <w:r w:rsidR="00AA4CB7">
        <w:rPr>
          <w:rFonts w:asciiTheme="minorHAnsi" w:hAnsiTheme="minorHAnsi" w:cstheme="minorHAnsi"/>
          <w:lang w:val="id-ID"/>
        </w:rPr>
        <w:t xml:space="preserve"> </w:t>
      </w:r>
      <w:r w:rsidR="00F458F1" w:rsidRPr="00F458F1">
        <w:rPr>
          <w:rFonts w:asciiTheme="minorHAnsi" w:hAnsiTheme="minorHAnsi" w:cstheme="minorHAnsi"/>
          <w:lang w:val="id-ID"/>
        </w:rPr>
        <w:t>disampaikan secara lisan maupun tertulis, baik melalui elektronik maupun bentuk komunikasi lainnya kepada pihak ketiga/eksternal, kecuali pertukaran informasi tersebut secara resmi dalam rangka suatu pekerjaan/kedinasan dimana pihak ketiga/eksternal tersebut terikat dalam suatu perjanjian kerahasiaan dengan Perusahaan dan/atau atas seizin tertulis dari Perusahaan</w:t>
      </w:r>
      <w:r w:rsidR="00F458F1">
        <w:rPr>
          <w:rFonts w:asciiTheme="minorHAnsi" w:hAnsiTheme="minorHAnsi" w:cstheme="minorHAnsi"/>
          <w:lang w:val="id-ID"/>
        </w:rPr>
        <w:t>.</w:t>
      </w:r>
    </w:p>
    <w:p w14:paraId="2D3BD8F6" w14:textId="77777777" w:rsidR="00381705" w:rsidRPr="003F720F" w:rsidRDefault="00381705" w:rsidP="00DF5AF8">
      <w:pPr>
        <w:rPr>
          <w:rFonts w:asciiTheme="minorHAnsi" w:hAnsiTheme="minorHAnsi" w:cstheme="minorHAnsi"/>
        </w:rPr>
      </w:pPr>
    </w:p>
    <w:p w14:paraId="4AC4A955" w14:textId="0DB3313E" w:rsidR="003F720F" w:rsidRPr="00425FCC" w:rsidRDefault="00425FCC"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rPr>
        <w:t xml:space="preserve">Saya </w:t>
      </w:r>
      <w:r>
        <w:rPr>
          <w:rFonts w:asciiTheme="minorHAnsi" w:hAnsiTheme="minorHAnsi" w:cstheme="minorHAnsi"/>
          <w:sz w:val="22"/>
          <w:szCs w:val="22"/>
          <w:lang w:val="id-ID"/>
        </w:rPr>
        <w:t>t</w:t>
      </w:r>
      <w:r w:rsidRPr="00425FCC">
        <w:rPr>
          <w:rFonts w:asciiTheme="minorHAnsi" w:hAnsiTheme="minorHAnsi" w:cstheme="minorHAnsi"/>
          <w:sz w:val="22"/>
          <w:szCs w:val="22"/>
          <w:lang w:val="id-ID"/>
        </w:rPr>
        <w:t xml:space="preserve">idak akan melakukan tindakan, ucapan, atau perilaku lain yang dapat merusak, mencemarkan, atau menurunkan nama baik serta reputasi </w:t>
      </w:r>
      <w:r>
        <w:rPr>
          <w:rFonts w:asciiTheme="minorHAnsi" w:hAnsiTheme="minorHAnsi" w:cstheme="minorHAnsi"/>
          <w:sz w:val="22"/>
          <w:szCs w:val="22"/>
          <w:lang w:val="id-ID"/>
        </w:rPr>
        <w:t>P</w:t>
      </w:r>
      <w:r w:rsidRPr="00425FCC">
        <w:rPr>
          <w:rFonts w:asciiTheme="minorHAnsi" w:hAnsiTheme="minorHAnsi" w:cstheme="minorHAnsi"/>
          <w:sz w:val="22"/>
          <w:szCs w:val="22"/>
          <w:lang w:val="id-ID"/>
        </w:rPr>
        <w:t>erusahaan di mata publik, mitra, atau pemangku kepentingan lainnya, baik secara langsung maupun tidak langsung</w:t>
      </w:r>
      <w:r>
        <w:rPr>
          <w:rFonts w:asciiTheme="minorHAnsi" w:hAnsiTheme="minorHAnsi" w:cstheme="minorHAnsi"/>
          <w:sz w:val="22"/>
          <w:szCs w:val="22"/>
          <w:lang w:val="id-ID"/>
        </w:rPr>
        <w:t>.</w:t>
      </w:r>
    </w:p>
    <w:p w14:paraId="50E1B914" w14:textId="77777777" w:rsidR="00425FCC" w:rsidRDefault="00425FCC" w:rsidP="00DF5AF8">
      <w:pPr>
        <w:ind w:left="450"/>
        <w:contextualSpacing/>
        <w:jc w:val="both"/>
        <w:rPr>
          <w:rFonts w:asciiTheme="minorHAnsi" w:hAnsiTheme="minorHAnsi" w:cstheme="minorHAnsi"/>
          <w:sz w:val="22"/>
          <w:szCs w:val="22"/>
        </w:rPr>
      </w:pPr>
    </w:p>
    <w:p w14:paraId="6BFF1880" w14:textId="1E5AAEB5" w:rsidR="00381705" w:rsidRPr="00910634" w:rsidRDefault="00447DA4"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lang w:val="id-ID"/>
        </w:rPr>
        <w:t>Saya a</w:t>
      </w:r>
      <w:r w:rsidRPr="00447DA4">
        <w:rPr>
          <w:rFonts w:asciiTheme="minorHAnsi" w:hAnsiTheme="minorHAnsi" w:cstheme="minorHAnsi"/>
          <w:sz w:val="22"/>
          <w:szCs w:val="22"/>
          <w:lang w:val="id-ID"/>
        </w:rPr>
        <w:t>kan menyampaikan setiap informasi yang diduga telah menimbulkan penyimpangan integritas, serta turut menjaga kerahasiaan saksi atas pelanggaran peraturan yang dilaporkannya</w:t>
      </w:r>
      <w:r w:rsidR="00381705" w:rsidRPr="00910634">
        <w:rPr>
          <w:rFonts w:asciiTheme="minorHAnsi" w:hAnsiTheme="minorHAnsi" w:cstheme="minorHAnsi"/>
          <w:sz w:val="22"/>
          <w:szCs w:val="22"/>
        </w:rPr>
        <w:t>.</w:t>
      </w:r>
    </w:p>
    <w:p w14:paraId="226C3F43" w14:textId="77777777" w:rsidR="00E47DBE" w:rsidRPr="00910634" w:rsidRDefault="00E47DBE" w:rsidP="00DF5AF8">
      <w:pPr>
        <w:contextualSpacing/>
        <w:jc w:val="both"/>
        <w:rPr>
          <w:rFonts w:asciiTheme="minorHAnsi" w:hAnsiTheme="minorHAnsi" w:cstheme="minorHAnsi"/>
          <w:sz w:val="22"/>
          <w:szCs w:val="22"/>
        </w:rPr>
      </w:pPr>
    </w:p>
    <w:p w14:paraId="4A9D7B60" w14:textId="719F723E" w:rsidR="00FC0301" w:rsidRPr="000A706F" w:rsidRDefault="0096399A" w:rsidP="00DF5AF8">
      <w:pPr>
        <w:numPr>
          <w:ilvl w:val="0"/>
          <w:numId w:val="21"/>
        </w:numPr>
        <w:ind w:left="450" w:hanging="450"/>
        <w:contextualSpacing/>
        <w:jc w:val="both"/>
        <w:rPr>
          <w:rFonts w:asciiTheme="minorHAnsi" w:hAnsiTheme="minorHAnsi" w:cstheme="minorHAnsi"/>
          <w:sz w:val="22"/>
          <w:szCs w:val="22"/>
        </w:rPr>
      </w:pPr>
      <w:r>
        <w:rPr>
          <w:rFonts w:asciiTheme="minorHAnsi" w:hAnsiTheme="minorHAnsi" w:cstheme="minorHAnsi"/>
          <w:sz w:val="22"/>
          <w:szCs w:val="22"/>
          <w:lang w:val="id-ID"/>
        </w:rPr>
        <w:t>Saya b</w:t>
      </w:r>
      <w:r w:rsidRPr="0096399A">
        <w:rPr>
          <w:rFonts w:asciiTheme="minorHAnsi" w:hAnsiTheme="minorHAnsi" w:cstheme="minorHAnsi"/>
          <w:sz w:val="22"/>
          <w:szCs w:val="22"/>
          <w:lang w:val="id-ID"/>
        </w:rPr>
        <w:t>ersedia diproses sesuai dengan Peraturan Perusahaan yang berlaku, digugat secara perdata atau dituntut secara pidana atas pelanggaran</w:t>
      </w:r>
      <w:r>
        <w:rPr>
          <w:rFonts w:asciiTheme="minorHAnsi" w:hAnsiTheme="minorHAnsi" w:cstheme="minorHAnsi"/>
          <w:sz w:val="22"/>
          <w:szCs w:val="22"/>
          <w:lang w:val="id-ID"/>
        </w:rPr>
        <w:t xml:space="preserve"> yang dilakukan</w:t>
      </w:r>
      <w:r w:rsidRPr="0096399A">
        <w:rPr>
          <w:rFonts w:asciiTheme="minorHAnsi" w:hAnsiTheme="minorHAnsi" w:cstheme="minorHAnsi"/>
          <w:sz w:val="22"/>
          <w:szCs w:val="22"/>
          <w:lang w:val="id-ID"/>
        </w:rPr>
        <w:t>. Apabila benar saya terbukti maka saya bersedia diproses sesuai peraturan perundang</w:t>
      </w:r>
      <w:r>
        <w:rPr>
          <w:rFonts w:asciiTheme="minorHAnsi" w:hAnsiTheme="minorHAnsi" w:cstheme="minorHAnsi"/>
          <w:sz w:val="22"/>
          <w:szCs w:val="22"/>
          <w:lang w:val="id-ID"/>
        </w:rPr>
        <w:t>-</w:t>
      </w:r>
      <w:r w:rsidRPr="0096399A">
        <w:rPr>
          <w:rFonts w:asciiTheme="minorHAnsi" w:hAnsiTheme="minorHAnsi" w:cstheme="minorHAnsi"/>
          <w:sz w:val="22"/>
          <w:szCs w:val="22"/>
          <w:lang w:val="id-ID"/>
        </w:rPr>
        <w:t>undangan</w:t>
      </w:r>
      <w:r w:rsidR="000A706F">
        <w:rPr>
          <w:rFonts w:asciiTheme="minorHAnsi" w:hAnsiTheme="minorHAnsi" w:cstheme="minorHAnsi"/>
          <w:sz w:val="22"/>
          <w:szCs w:val="22"/>
          <w:lang w:val="id-ID"/>
        </w:rPr>
        <w:t xml:space="preserve"> dan/atau peraturan Perusahaan</w:t>
      </w:r>
      <w:r w:rsidRPr="0096399A">
        <w:rPr>
          <w:rFonts w:asciiTheme="minorHAnsi" w:hAnsiTheme="minorHAnsi" w:cstheme="minorHAnsi"/>
          <w:sz w:val="22"/>
          <w:szCs w:val="22"/>
          <w:lang w:val="id-ID"/>
        </w:rPr>
        <w:t xml:space="preserve"> yang berlaku</w:t>
      </w:r>
      <w:r w:rsidR="000A706F">
        <w:rPr>
          <w:rFonts w:asciiTheme="minorHAnsi" w:hAnsiTheme="minorHAnsi" w:cstheme="minorHAnsi"/>
          <w:sz w:val="22"/>
          <w:szCs w:val="22"/>
          <w:lang w:val="id-ID"/>
        </w:rPr>
        <w:t>.</w:t>
      </w:r>
    </w:p>
    <w:p w14:paraId="1EC28DA3" w14:textId="77777777" w:rsidR="00FC0301" w:rsidRPr="00910634" w:rsidRDefault="00FC0301" w:rsidP="00DF5AF8">
      <w:pPr>
        <w:pStyle w:val="NormalWeb"/>
        <w:spacing w:before="0" w:beforeAutospacing="0" w:after="0" w:afterAutospacing="0"/>
        <w:jc w:val="both"/>
        <w:rPr>
          <w:rFonts w:asciiTheme="minorHAnsi" w:hAnsiTheme="minorHAnsi" w:cstheme="minorHAnsi"/>
          <w:sz w:val="22"/>
          <w:szCs w:val="22"/>
          <w:lang w:val="en-ID"/>
        </w:rPr>
      </w:pPr>
    </w:p>
    <w:p w14:paraId="5D787C25" w14:textId="33146B57" w:rsidR="00977C1D" w:rsidRPr="00910634" w:rsidRDefault="00DA6479" w:rsidP="00DF5AF8">
      <w:pPr>
        <w:pStyle w:val="NormalWeb"/>
        <w:spacing w:before="0" w:beforeAutospacing="0" w:after="0" w:afterAutospacing="0"/>
        <w:jc w:val="both"/>
        <w:rPr>
          <w:rFonts w:asciiTheme="minorHAnsi" w:hAnsiTheme="minorHAnsi" w:cstheme="minorHAnsi"/>
          <w:sz w:val="22"/>
          <w:szCs w:val="22"/>
          <w:lang w:val="en-ID"/>
        </w:rPr>
      </w:pPr>
      <w:r w:rsidRPr="00910634">
        <w:rPr>
          <w:rFonts w:asciiTheme="minorHAnsi" w:hAnsiTheme="minorHAnsi" w:cstheme="minorHAnsi"/>
          <w:sz w:val="22"/>
          <w:szCs w:val="22"/>
          <w:lang w:val="en-ID"/>
        </w:rPr>
        <w:t xml:space="preserve">Demikian Surat </w:t>
      </w:r>
      <w:r w:rsidR="00DE441D" w:rsidRPr="00910634">
        <w:rPr>
          <w:rFonts w:asciiTheme="minorHAnsi" w:hAnsiTheme="minorHAnsi" w:cstheme="minorHAnsi"/>
          <w:sz w:val="22"/>
          <w:szCs w:val="22"/>
          <w:lang w:val="en-ID"/>
        </w:rPr>
        <w:t xml:space="preserve">Pakta Integritas dan </w:t>
      </w:r>
      <w:r w:rsidRPr="00910634">
        <w:rPr>
          <w:rFonts w:asciiTheme="minorHAnsi" w:hAnsiTheme="minorHAnsi" w:cstheme="minorHAnsi"/>
          <w:sz w:val="22"/>
          <w:szCs w:val="22"/>
          <w:lang w:val="en-ID"/>
        </w:rPr>
        <w:t xml:space="preserve">Pernyataan Kerahasiaan ini </w:t>
      </w:r>
      <w:r w:rsidR="00800ED6" w:rsidRPr="00910634">
        <w:rPr>
          <w:rFonts w:asciiTheme="minorHAnsi" w:hAnsiTheme="minorHAnsi" w:cstheme="minorHAnsi"/>
          <w:sz w:val="22"/>
          <w:szCs w:val="22"/>
          <w:lang w:val="en-ID"/>
        </w:rPr>
        <w:t xml:space="preserve">yang berlaku di </w:t>
      </w:r>
      <w:r w:rsidR="002A2996" w:rsidRPr="00910634">
        <w:rPr>
          <w:rFonts w:asciiTheme="minorHAnsi" w:hAnsiTheme="minorHAnsi" w:cstheme="minorHAnsi"/>
          <w:sz w:val="22"/>
          <w:szCs w:val="22"/>
          <w:lang w:val="en-ID"/>
        </w:rPr>
        <w:t xml:space="preserve">seluruh Perusahaan dibawah naungan </w:t>
      </w:r>
      <w:r w:rsidR="00800ED6" w:rsidRPr="00910634">
        <w:rPr>
          <w:rFonts w:asciiTheme="minorHAnsi" w:hAnsiTheme="minorHAnsi" w:cstheme="minorHAnsi"/>
          <w:sz w:val="22"/>
          <w:szCs w:val="22"/>
          <w:lang w:val="en-ID"/>
        </w:rPr>
        <w:t>HASNUR GROUP</w:t>
      </w:r>
      <w:r w:rsidR="008909D2" w:rsidRPr="00910634">
        <w:rPr>
          <w:rFonts w:asciiTheme="minorHAnsi" w:hAnsiTheme="minorHAnsi" w:cstheme="minorHAnsi"/>
          <w:sz w:val="22"/>
          <w:szCs w:val="22"/>
          <w:lang w:val="en-ID"/>
        </w:rPr>
        <w:t xml:space="preserve"> telah </w:t>
      </w:r>
      <w:r w:rsidRPr="00910634">
        <w:rPr>
          <w:rFonts w:asciiTheme="minorHAnsi" w:hAnsiTheme="minorHAnsi" w:cstheme="minorHAnsi"/>
          <w:sz w:val="22"/>
          <w:szCs w:val="22"/>
          <w:lang w:val="en-ID"/>
        </w:rPr>
        <w:t xml:space="preserve">saya </w:t>
      </w:r>
      <w:r w:rsidR="008909D2" w:rsidRPr="00910634">
        <w:rPr>
          <w:rFonts w:asciiTheme="minorHAnsi" w:hAnsiTheme="minorHAnsi" w:cstheme="minorHAnsi"/>
          <w:sz w:val="22"/>
          <w:szCs w:val="22"/>
          <w:lang w:val="en-ID"/>
        </w:rPr>
        <w:t>baca dan mengerti</w:t>
      </w:r>
      <w:r w:rsidRPr="00910634">
        <w:rPr>
          <w:rFonts w:asciiTheme="minorHAnsi" w:hAnsiTheme="minorHAnsi" w:cstheme="minorHAnsi"/>
          <w:sz w:val="22"/>
          <w:szCs w:val="22"/>
          <w:lang w:val="en-ID"/>
        </w:rPr>
        <w:t xml:space="preserve"> dalam keadaan sehat jasmani dan rohani, dengan penuh kesadaran tanpa ada paksaan dari pihak manapun</w:t>
      </w:r>
      <w:r w:rsidR="00DC7ED2" w:rsidRPr="00910634">
        <w:rPr>
          <w:rFonts w:asciiTheme="minorHAnsi" w:hAnsiTheme="minorHAnsi" w:cstheme="minorHAnsi"/>
          <w:sz w:val="22"/>
          <w:szCs w:val="22"/>
          <w:lang w:val="en-ID"/>
        </w:rPr>
        <w:t>.</w:t>
      </w:r>
    </w:p>
    <w:p w14:paraId="6B2009D0" w14:textId="77777777" w:rsidR="00763C06" w:rsidRPr="00910634" w:rsidRDefault="00763C06" w:rsidP="00DF5AF8">
      <w:pPr>
        <w:pStyle w:val="NormalWeb"/>
        <w:spacing w:before="0" w:beforeAutospacing="0" w:after="0" w:afterAutospacing="0"/>
        <w:jc w:val="both"/>
        <w:rPr>
          <w:rFonts w:asciiTheme="minorHAnsi" w:hAnsiTheme="minorHAnsi" w:cstheme="minorHAnsi"/>
          <w:sz w:val="22"/>
          <w:szCs w:val="22"/>
          <w:lang w:val="en-ID"/>
        </w:rPr>
      </w:pPr>
    </w:p>
    <w:p w14:paraId="139CC9B5" w14:textId="0488DF80" w:rsidR="0059335F" w:rsidRPr="00910634" w:rsidRDefault="0059335F" w:rsidP="00DF5AF8">
      <w:pPr>
        <w:pStyle w:val="CM27"/>
        <w:spacing w:line="240" w:lineRule="auto"/>
        <w:rPr>
          <w:rFonts w:asciiTheme="minorHAnsi" w:hAnsiTheme="minorHAnsi" w:cstheme="minorHAnsi"/>
          <w:sz w:val="22"/>
          <w:szCs w:val="22"/>
        </w:rPr>
      </w:pPr>
      <w:r w:rsidRPr="00910634">
        <w:rPr>
          <w:rFonts w:asciiTheme="minorHAnsi" w:hAnsiTheme="minorHAnsi" w:cstheme="minorHAnsi"/>
          <w:sz w:val="22"/>
          <w:szCs w:val="22"/>
        </w:rPr>
        <w:t xml:space="preserve">Jakarta, </w:t>
      </w:r>
    </w:p>
    <w:p w14:paraId="00F2E040" w14:textId="5303892A" w:rsidR="0059335F" w:rsidRPr="00910634" w:rsidRDefault="00E42679" w:rsidP="00DF5AF8">
      <w:pPr>
        <w:pStyle w:val="CM37"/>
        <w:spacing w:after="0"/>
        <w:jc w:val="both"/>
        <w:rPr>
          <w:rFonts w:asciiTheme="minorHAnsi" w:hAnsiTheme="minorHAnsi" w:cstheme="minorHAnsi"/>
          <w:b/>
          <w:bCs/>
          <w:sz w:val="22"/>
          <w:szCs w:val="22"/>
        </w:rPr>
      </w:pPr>
      <w:r w:rsidRPr="00910634">
        <w:rPr>
          <w:rFonts w:asciiTheme="minorHAnsi" w:hAnsiTheme="minorHAnsi" w:cstheme="minorHAnsi"/>
          <w:b/>
          <w:bCs/>
          <w:sz w:val="22"/>
          <w:szCs w:val="22"/>
        </w:rPr>
        <w:t>Yang Menyatakan,</w:t>
      </w:r>
    </w:p>
    <w:p w14:paraId="0091B346" w14:textId="4BC6579C" w:rsidR="0059335F" w:rsidRPr="00910634" w:rsidRDefault="0059335F" w:rsidP="00DF5AF8">
      <w:pPr>
        <w:pStyle w:val="CM27"/>
        <w:spacing w:line="240" w:lineRule="auto"/>
        <w:jc w:val="center"/>
        <w:rPr>
          <w:rFonts w:asciiTheme="minorHAnsi" w:hAnsiTheme="minorHAnsi" w:cstheme="minorHAnsi"/>
          <w:b/>
          <w:bCs/>
          <w:sz w:val="22"/>
          <w:szCs w:val="22"/>
        </w:rPr>
      </w:pPr>
    </w:p>
    <w:p w14:paraId="7097247F" w14:textId="77777777" w:rsidR="0059335F" w:rsidRPr="00910634" w:rsidRDefault="0059335F" w:rsidP="00DF5AF8">
      <w:pPr>
        <w:pStyle w:val="Default"/>
        <w:rPr>
          <w:rFonts w:asciiTheme="minorHAnsi" w:hAnsiTheme="minorHAnsi" w:cstheme="minorHAnsi"/>
          <w:sz w:val="22"/>
          <w:szCs w:val="22"/>
        </w:rPr>
      </w:pPr>
    </w:p>
    <w:p w14:paraId="71601DF2" w14:textId="77777777" w:rsidR="0059335F" w:rsidRPr="00910634" w:rsidRDefault="0059335F" w:rsidP="00DF5AF8">
      <w:pPr>
        <w:pStyle w:val="Default"/>
        <w:rPr>
          <w:rFonts w:asciiTheme="minorHAnsi" w:hAnsiTheme="minorHAnsi" w:cstheme="minorHAnsi"/>
          <w:sz w:val="22"/>
          <w:szCs w:val="22"/>
          <w:lang w:val="id-ID"/>
        </w:rPr>
      </w:pPr>
    </w:p>
    <w:p w14:paraId="0F69BD89" w14:textId="77777777" w:rsidR="0059335F" w:rsidRPr="00910634" w:rsidRDefault="0059335F" w:rsidP="00DF5AF8">
      <w:pPr>
        <w:pStyle w:val="Default"/>
        <w:rPr>
          <w:rFonts w:asciiTheme="minorHAnsi" w:hAnsiTheme="minorHAnsi" w:cstheme="minorHAnsi"/>
          <w:sz w:val="22"/>
          <w:szCs w:val="22"/>
          <w:lang w:val="id-ID"/>
        </w:rPr>
      </w:pPr>
    </w:p>
    <w:p w14:paraId="71E3436F" w14:textId="77777777" w:rsidR="00211951" w:rsidRPr="00910634" w:rsidRDefault="00211951" w:rsidP="00DF5AF8">
      <w:pPr>
        <w:pStyle w:val="Default"/>
        <w:rPr>
          <w:rFonts w:asciiTheme="minorHAnsi" w:hAnsiTheme="minorHAnsi" w:cstheme="minorHAnsi"/>
          <w:sz w:val="22"/>
          <w:szCs w:val="22"/>
          <w:lang w:val="id-ID"/>
        </w:rPr>
      </w:pPr>
    </w:p>
    <w:p w14:paraId="02E53B0F" w14:textId="5C0EB4D2" w:rsidR="00763C06" w:rsidRPr="00910634" w:rsidRDefault="008C725F" w:rsidP="00DF5AF8">
      <w:pPr>
        <w:pStyle w:val="Default"/>
        <w:rPr>
          <w:rFonts w:asciiTheme="minorHAnsi" w:hAnsiTheme="minorHAnsi" w:cstheme="minorHAnsi"/>
          <w:b/>
          <w:bCs/>
          <w:sz w:val="22"/>
          <w:szCs w:val="22"/>
        </w:rPr>
      </w:pPr>
      <w:r>
        <w:rPr>
          <w:rFonts w:asciiTheme="minorHAnsi" w:hAnsiTheme="minorHAnsi" w:cstheme="minorHAnsi"/>
          <w:b/>
          <w:bCs/>
          <w:sz w:val="22"/>
          <w:szCs w:val="22"/>
        </w:rPr>
        <w:t>__________________________</w:t>
      </w:r>
      <w:r w:rsidR="00211951" w:rsidRPr="00910634">
        <w:rPr>
          <w:rFonts w:asciiTheme="minorHAnsi" w:hAnsiTheme="minorHAnsi" w:cstheme="minorHAnsi"/>
          <w:b/>
          <w:bCs/>
          <w:sz w:val="22"/>
          <w:szCs w:val="22"/>
        </w:rPr>
        <w:tab/>
      </w:r>
      <w:r w:rsidR="00211951" w:rsidRPr="00910634">
        <w:rPr>
          <w:rFonts w:asciiTheme="minorHAnsi" w:hAnsiTheme="minorHAnsi" w:cstheme="minorHAnsi"/>
          <w:b/>
          <w:bCs/>
          <w:sz w:val="22"/>
          <w:szCs w:val="22"/>
        </w:rPr>
        <w:tab/>
        <w:t xml:space="preserve"> </w:t>
      </w:r>
      <w:r w:rsidR="00211951" w:rsidRPr="00910634">
        <w:rPr>
          <w:rFonts w:asciiTheme="minorHAnsi" w:hAnsiTheme="minorHAnsi" w:cstheme="minorHAnsi"/>
          <w:b/>
          <w:bCs/>
          <w:sz w:val="22"/>
          <w:szCs w:val="22"/>
        </w:rPr>
        <w:tab/>
      </w:r>
      <w:r w:rsidR="00211951" w:rsidRPr="00910634">
        <w:rPr>
          <w:rFonts w:asciiTheme="minorHAnsi" w:hAnsiTheme="minorHAnsi" w:cstheme="minorHAnsi"/>
          <w:b/>
          <w:bCs/>
          <w:sz w:val="22"/>
          <w:szCs w:val="22"/>
        </w:rPr>
        <w:tab/>
      </w:r>
    </w:p>
    <w:p w14:paraId="68FCE16B" w14:textId="77777777" w:rsidR="006031DC" w:rsidRPr="00910634" w:rsidRDefault="006031DC" w:rsidP="00DF5AF8">
      <w:pPr>
        <w:jc w:val="right"/>
        <w:rPr>
          <w:rFonts w:asciiTheme="minorHAnsi" w:hAnsiTheme="minorHAnsi" w:cstheme="minorHAnsi"/>
          <w:sz w:val="22"/>
          <w:szCs w:val="22"/>
          <w:lang w:val="en-US"/>
        </w:rPr>
      </w:pPr>
    </w:p>
    <w:p w14:paraId="3E90F2A4" w14:textId="51FA25CC" w:rsidR="006031DC" w:rsidRPr="00910634" w:rsidRDefault="006031DC" w:rsidP="00DF5AF8">
      <w:pPr>
        <w:tabs>
          <w:tab w:val="left" w:pos="8086"/>
        </w:tabs>
        <w:rPr>
          <w:rFonts w:asciiTheme="minorHAnsi" w:hAnsiTheme="minorHAnsi" w:cstheme="minorHAnsi"/>
          <w:sz w:val="22"/>
          <w:szCs w:val="22"/>
          <w:lang w:val="en-US"/>
        </w:rPr>
      </w:pPr>
      <w:r w:rsidRPr="00910634">
        <w:rPr>
          <w:rFonts w:asciiTheme="minorHAnsi" w:hAnsiTheme="minorHAnsi" w:cstheme="minorHAnsi"/>
          <w:sz w:val="22"/>
          <w:szCs w:val="22"/>
          <w:lang w:val="en-US"/>
        </w:rPr>
        <w:tab/>
      </w:r>
    </w:p>
    <w:sectPr w:rsidR="006031DC" w:rsidRPr="00910634" w:rsidSect="008C725F">
      <w:footerReference w:type="default" r:id="rId11"/>
      <w:headerReference w:type="first" r:id="rId12"/>
      <w:footerReference w:type="first" r:id="rId13"/>
      <w:pgSz w:w="11907" w:h="16840" w:code="9"/>
      <w:pgMar w:top="851" w:right="1151" w:bottom="1134" w:left="1797" w:header="1418" w:footer="21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AB174" w14:textId="77777777" w:rsidR="00182849" w:rsidRDefault="00182849" w:rsidP="00583EF7">
      <w:r>
        <w:separator/>
      </w:r>
    </w:p>
  </w:endnote>
  <w:endnote w:type="continuationSeparator" w:id="0">
    <w:p w14:paraId="0D871A39" w14:textId="77777777" w:rsidR="00182849" w:rsidRDefault="00182849" w:rsidP="00583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tarSymbol">
    <w:altName w:val="Arial Unicode MS"/>
    <w:charset w:val="02"/>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oper Black">
    <w:panose1 w:val="0208090404030B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5C82" w14:textId="723CC81D" w:rsidR="001F547F" w:rsidRPr="004B2AAE" w:rsidRDefault="001F547F" w:rsidP="001F547F">
    <w:pPr>
      <w:pStyle w:val="Footer"/>
      <w:jc w:val="center"/>
      <w:rPr>
        <w:rFonts w:asciiTheme="minorHAnsi" w:hAnsiTheme="minorHAnsi" w:cstheme="minorHAnsi"/>
        <w:sz w:val="16"/>
        <w:szCs w:val="16"/>
      </w:rPr>
    </w:pPr>
    <w:r w:rsidRPr="004B2AAE">
      <w:rPr>
        <w:rFonts w:asciiTheme="minorHAnsi" w:hAnsiTheme="minorHAnsi" w:cstheme="minorHAnsi"/>
        <w:sz w:val="16"/>
        <w:szCs w:val="16"/>
      </w:rPr>
      <w:t xml:space="preserve">Halaman </w:t>
    </w:r>
    <w:r w:rsidRPr="004B2AAE">
      <w:rPr>
        <w:rFonts w:asciiTheme="minorHAnsi" w:hAnsiTheme="minorHAnsi" w:cstheme="minorHAnsi"/>
        <w:b/>
        <w:sz w:val="16"/>
        <w:szCs w:val="16"/>
      </w:rPr>
      <w:fldChar w:fldCharType="begin"/>
    </w:r>
    <w:r w:rsidRPr="004B2AAE">
      <w:rPr>
        <w:rFonts w:asciiTheme="minorHAnsi" w:hAnsiTheme="minorHAnsi" w:cstheme="minorHAnsi"/>
        <w:b/>
        <w:sz w:val="16"/>
        <w:szCs w:val="16"/>
      </w:rPr>
      <w:instrText xml:space="preserve"> PAGE </w:instrText>
    </w:r>
    <w:r w:rsidRPr="004B2AAE">
      <w:rPr>
        <w:rFonts w:asciiTheme="minorHAnsi" w:hAnsiTheme="minorHAnsi" w:cstheme="minorHAnsi"/>
        <w:b/>
        <w:sz w:val="16"/>
        <w:szCs w:val="16"/>
      </w:rPr>
      <w:fldChar w:fldCharType="separate"/>
    </w:r>
    <w:r w:rsidRPr="004B2AAE">
      <w:rPr>
        <w:rFonts w:asciiTheme="minorHAnsi" w:hAnsiTheme="minorHAnsi" w:cstheme="minorHAnsi"/>
        <w:b/>
        <w:sz w:val="16"/>
        <w:szCs w:val="16"/>
      </w:rPr>
      <w:t>1</w:t>
    </w:r>
    <w:r w:rsidRPr="004B2AAE">
      <w:rPr>
        <w:rFonts w:asciiTheme="minorHAnsi" w:hAnsiTheme="minorHAnsi" w:cstheme="minorHAnsi"/>
        <w:b/>
        <w:sz w:val="16"/>
        <w:szCs w:val="16"/>
      </w:rPr>
      <w:fldChar w:fldCharType="end"/>
    </w:r>
    <w:r w:rsidRPr="004B2AAE">
      <w:rPr>
        <w:rFonts w:asciiTheme="minorHAnsi" w:hAnsiTheme="minorHAnsi" w:cstheme="minorHAnsi"/>
        <w:sz w:val="16"/>
        <w:szCs w:val="16"/>
      </w:rPr>
      <w:t xml:space="preserve"> </w:t>
    </w:r>
    <w:r w:rsidRPr="004B2AAE">
      <w:rPr>
        <w:rFonts w:asciiTheme="minorHAnsi" w:hAnsiTheme="minorHAnsi" w:cstheme="minorHAnsi"/>
        <w:sz w:val="16"/>
        <w:szCs w:val="16"/>
        <w:lang w:val="id-ID"/>
      </w:rPr>
      <w:t>dari</w:t>
    </w:r>
    <w:r w:rsidRPr="004B2AAE">
      <w:rPr>
        <w:rFonts w:asciiTheme="minorHAnsi" w:hAnsiTheme="minorHAnsi" w:cstheme="minorHAnsi"/>
        <w:sz w:val="16"/>
        <w:szCs w:val="16"/>
      </w:rPr>
      <w:t xml:space="preserve"> </w:t>
    </w:r>
    <w:r w:rsidRPr="004B2AAE">
      <w:rPr>
        <w:rFonts w:asciiTheme="minorHAnsi" w:hAnsiTheme="minorHAnsi" w:cstheme="minorHAnsi"/>
        <w:b/>
        <w:sz w:val="16"/>
        <w:szCs w:val="16"/>
      </w:rPr>
      <w:fldChar w:fldCharType="begin"/>
    </w:r>
    <w:r w:rsidRPr="004B2AAE">
      <w:rPr>
        <w:rFonts w:asciiTheme="minorHAnsi" w:hAnsiTheme="minorHAnsi" w:cstheme="minorHAnsi"/>
        <w:b/>
        <w:sz w:val="16"/>
        <w:szCs w:val="16"/>
      </w:rPr>
      <w:instrText xml:space="preserve"> NUMPAGES  </w:instrText>
    </w:r>
    <w:r w:rsidRPr="004B2AAE">
      <w:rPr>
        <w:rFonts w:asciiTheme="minorHAnsi" w:hAnsiTheme="minorHAnsi" w:cstheme="minorHAnsi"/>
        <w:b/>
        <w:sz w:val="16"/>
        <w:szCs w:val="16"/>
      </w:rPr>
      <w:fldChar w:fldCharType="separate"/>
    </w:r>
    <w:r w:rsidRPr="004B2AAE">
      <w:rPr>
        <w:rFonts w:asciiTheme="minorHAnsi" w:hAnsiTheme="minorHAnsi" w:cstheme="minorHAnsi"/>
        <w:b/>
        <w:sz w:val="16"/>
        <w:szCs w:val="16"/>
      </w:rPr>
      <w:t>7</w:t>
    </w:r>
    <w:r w:rsidRPr="004B2AAE">
      <w:rPr>
        <w:rFonts w:asciiTheme="minorHAnsi" w:hAnsiTheme="minorHAnsi" w:cstheme="minorHAnsi"/>
        <w: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3E92" w14:textId="2728C41C" w:rsidR="00763C06" w:rsidRPr="008C725F" w:rsidRDefault="00763C06" w:rsidP="00763C06">
    <w:pPr>
      <w:pStyle w:val="Footer"/>
      <w:jc w:val="center"/>
      <w:rPr>
        <w:rFonts w:asciiTheme="minorHAnsi" w:hAnsiTheme="minorHAnsi" w:cstheme="minorHAnsi"/>
        <w:sz w:val="16"/>
        <w:szCs w:val="16"/>
      </w:rPr>
    </w:pPr>
    <w:r w:rsidRPr="008C725F">
      <w:rPr>
        <w:rFonts w:asciiTheme="minorHAnsi" w:hAnsiTheme="minorHAnsi" w:cstheme="minorHAnsi"/>
        <w:sz w:val="16"/>
        <w:szCs w:val="16"/>
      </w:rPr>
      <w:t xml:space="preserve">Halaman </w:t>
    </w:r>
    <w:r w:rsidRPr="008C725F">
      <w:rPr>
        <w:rFonts w:asciiTheme="minorHAnsi" w:hAnsiTheme="minorHAnsi" w:cstheme="minorHAnsi"/>
        <w:b/>
        <w:sz w:val="16"/>
        <w:szCs w:val="16"/>
      </w:rPr>
      <w:fldChar w:fldCharType="begin"/>
    </w:r>
    <w:r w:rsidRPr="008C725F">
      <w:rPr>
        <w:rFonts w:asciiTheme="minorHAnsi" w:hAnsiTheme="minorHAnsi" w:cstheme="minorHAnsi"/>
        <w:b/>
        <w:sz w:val="16"/>
        <w:szCs w:val="16"/>
      </w:rPr>
      <w:instrText xml:space="preserve"> PAGE </w:instrText>
    </w:r>
    <w:r w:rsidRPr="008C725F">
      <w:rPr>
        <w:rFonts w:asciiTheme="minorHAnsi" w:hAnsiTheme="minorHAnsi" w:cstheme="minorHAnsi"/>
        <w:b/>
        <w:sz w:val="16"/>
        <w:szCs w:val="16"/>
      </w:rPr>
      <w:fldChar w:fldCharType="separate"/>
    </w:r>
    <w:r w:rsidRPr="008C725F">
      <w:rPr>
        <w:rFonts w:asciiTheme="minorHAnsi" w:hAnsiTheme="minorHAnsi" w:cstheme="minorHAnsi"/>
        <w:b/>
        <w:sz w:val="16"/>
        <w:szCs w:val="16"/>
      </w:rPr>
      <w:t>2</w:t>
    </w:r>
    <w:r w:rsidRPr="008C725F">
      <w:rPr>
        <w:rFonts w:asciiTheme="minorHAnsi" w:hAnsiTheme="minorHAnsi" w:cstheme="minorHAnsi"/>
        <w:b/>
        <w:sz w:val="16"/>
        <w:szCs w:val="16"/>
      </w:rPr>
      <w:fldChar w:fldCharType="end"/>
    </w:r>
    <w:r w:rsidRPr="008C725F">
      <w:rPr>
        <w:rFonts w:asciiTheme="minorHAnsi" w:hAnsiTheme="minorHAnsi" w:cstheme="minorHAnsi"/>
        <w:sz w:val="16"/>
        <w:szCs w:val="16"/>
      </w:rPr>
      <w:t xml:space="preserve"> </w:t>
    </w:r>
    <w:r w:rsidRPr="008C725F">
      <w:rPr>
        <w:rFonts w:asciiTheme="minorHAnsi" w:hAnsiTheme="minorHAnsi" w:cstheme="minorHAnsi"/>
        <w:sz w:val="16"/>
        <w:szCs w:val="16"/>
        <w:lang w:val="id-ID"/>
      </w:rPr>
      <w:t>dari</w:t>
    </w:r>
    <w:r w:rsidRPr="008C725F">
      <w:rPr>
        <w:rFonts w:asciiTheme="minorHAnsi" w:hAnsiTheme="minorHAnsi" w:cstheme="minorHAnsi"/>
        <w:sz w:val="16"/>
        <w:szCs w:val="16"/>
      </w:rPr>
      <w:t xml:space="preserve"> </w:t>
    </w:r>
    <w:r w:rsidRPr="008C725F">
      <w:rPr>
        <w:rFonts w:asciiTheme="minorHAnsi" w:hAnsiTheme="minorHAnsi" w:cstheme="minorHAnsi"/>
        <w:b/>
        <w:sz w:val="16"/>
        <w:szCs w:val="16"/>
      </w:rPr>
      <w:fldChar w:fldCharType="begin"/>
    </w:r>
    <w:r w:rsidRPr="008C725F">
      <w:rPr>
        <w:rFonts w:asciiTheme="minorHAnsi" w:hAnsiTheme="minorHAnsi" w:cstheme="minorHAnsi"/>
        <w:b/>
        <w:sz w:val="16"/>
        <w:szCs w:val="16"/>
      </w:rPr>
      <w:instrText xml:space="preserve"> NUMPAGES  </w:instrText>
    </w:r>
    <w:r w:rsidRPr="008C725F">
      <w:rPr>
        <w:rFonts w:asciiTheme="minorHAnsi" w:hAnsiTheme="minorHAnsi" w:cstheme="minorHAnsi"/>
        <w:b/>
        <w:sz w:val="16"/>
        <w:szCs w:val="16"/>
      </w:rPr>
      <w:fldChar w:fldCharType="separate"/>
    </w:r>
    <w:r w:rsidRPr="008C725F">
      <w:rPr>
        <w:rFonts w:asciiTheme="minorHAnsi" w:hAnsiTheme="minorHAnsi" w:cstheme="minorHAnsi"/>
        <w:b/>
        <w:sz w:val="16"/>
        <w:szCs w:val="16"/>
      </w:rPr>
      <w:t>2</w:t>
    </w:r>
    <w:r w:rsidRPr="008C725F">
      <w:rPr>
        <w:rFonts w:asciiTheme="minorHAnsi" w:hAnsiTheme="minorHAnsi" w:cstheme="minorHAnsi"/>
        <w:b/>
        <w:sz w:val="16"/>
        <w:szCs w:val="16"/>
      </w:rPr>
      <w:fldChar w:fldCharType="end"/>
    </w:r>
  </w:p>
  <w:p w14:paraId="05A2F374" w14:textId="62232DA0" w:rsidR="00763C06" w:rsidRDefault="00763C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7FA8" w14:textId="77777777" w:rsidR="00182849" w:rsidRDefault="00182849" w:rsidP="00583EF7">
      <w:r>
        <w:separator/>
      </w:r>
    </w:p>
  </w:footnote>
  <w:footnote w:type="continuationSeparator" w:id="0">
    <w:p w14:paraId="51520288" w14:textId="77777777" w:rsidR="00182849" w:rsidRDefault="00182849" w:rsidP="00583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2AC8" w14:textId="49863DA8" w:rsidR="00E3192D" w:rsidRDefault="00E3192D">
    <w:pPr>
      <w:pStyle w:val="Header"/>
    </w:pPr>
    <w:r>
      <w:rPr>
        <w:lang w:val="id-ID"/>
      </w:rPr>
      <w:drawing>
        <wp:anchor distT="0" distB="0" distL="114300" distR="114300" simplePos="0" relativeHeight="251658752" behindDoc="1" locked="0" layoutInCell="1" allowOverlap="1" wp14:anchorId="3DF83B56" wp14:editId="2A222399">
          <wp:simplePos x="0" y="0"/>
          <wp:positionH relativeFrom="page">
            <wp:posOffset>17145</wp:posOffset>
          </wp:positionH>
          <wp:positionV relativeFrom="paragraph">
            <wp:posOffset>-978535</wp:posOffset>
          </wp:positionV>
          <wp:extent cx="8101027" cy="1315329"/>
          <wp:effectExtent l="0" t="0" r="0" b="0"/>
          <wp:wrapNone/>
          <wp:docPr id="2021368079" name="Picture 202136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1027" cy="13153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D7DED7E0"/>
    <w:name w:val="WW8Num2"/>
    <w:lvl w:ilvl="0">
      <w:start w:val="1"/>
      <w:numFmt w:val="decimal"/>
      <w:lvlText w:val="%1."/>
      <w:lvlJc w:val="left"/>
      <w:pPr>
        <w:tabs>
          <w:tab w:val="num" w:pos="360"/>
        </w:tabs>
        <w:ind w:left="360" w:hanging="360"/>
      </w:pPr>
      <w:rPr>
        <w:b w:val="0"/>
      </w:rPr>
    </w:lvl>
  </w:abstractNum>
  <w:abstractNum w:abstractNumId="1" w15:restartNumberingAfterBreak="0">
    <w:nsid w:val="00000003"/>
    <w:multiLevelType w:val="singleLevel"/>
    <w:tmpl w:val="00000003"/>
    <w:name w:val="WW8Num3"/>
    <w:lvl w:ilvl="0">
      <w:start w:val="1"/>
      <w:numFmt w:val="decimal"/>
      <w:lvlText w:val="%1."/>
      <w:lvlJc w:val="left"/>
      <w:pPr>
        <w:tabs>
          <w:tab w:val="num" w:pos="720"/>
        </w:tabs>
        <w:ind w:left="720" w:hanging="720"/>
      </w:pPr>
    </w:lvl>
  </w:abstractNum>
  <w:abstractNum w:abstractNumId="2" w15:restartNumberingAfterBreak="0">
    <w:nsid w:val="00000005"/>
    <w:multiLevelType w:val="singleLevel"/>
    <w:tmpl w:val="00000005"/>
    <w:name w:val="WW8Num5"/>
    <w:lvl w:ilvl="0">
      <w:start w:val="1"/>
      <w:numFmt w:val="lowerLetter"/>
      <w:lvlText w:val="%1."/>
      <w:lvlJc w:val="left"/>
      <w:pPr>
        <w:tabs>
          <w:tab w:val="num" w:pos="786"/>
        </w:tabs>
        <w:ind w:left="786" w:hanging="360"/>
      </w:pPr>
    </w:lvl>
  </w:abstractNum>
  <w:abstractNum w:abstractNumId="3" w15:restartNumberingAfterBreak="0">
    <w:nsid w:val="00000007"/>
    <w:multiLevelType w:val="multilevel"/>
    <w:tmpl w:val="00000007"/>
    <w:name w:val="WW8Num7"/>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9"/>
    <w:multiLevelType w:val="singleLevel"/>
    <w:tmpl w:val="00000009"/>
    <w:lvl w:ilvl="0">
      <w:start w:val="1"/>
      <w:numFmt w:val="decimal"/>
      <w:lvlText w:val="%1."/>
      <w:lvlJc w:val="left"/>
      <w:pPr>
        <w:tabs>
          <w:tab w:val="num" w:pos="425"/>
        </w:tabs>
        <w:ind w:left="425" w:hanging="425"/>
      </w:pPr>
      <w:rPr>
        <w:rFonts w:hint="default"/>
      </w:rPr>
    </w:lvl>
  </w:abstractNum>
  <w:abstractNum w:abstractNumId="5" w15:restartNumberingAfterBreak="0">
    <w:nsid w:val="0000000A"/>
    <w:multiLevelType w:val="multilevel"/>
    <w:tmpl w:val="0000000A"/>
    <w:name w:val="WW8Num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B"/>
    <w:multiLevelType w:val="multilevel"/>
    <w:tmpl w:val="0000000B"/>
    <w:name w:val="WW8Num11"/>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C"/>
    <w:multiLevelType w:val="multilevel"/>
    <w:tmpl w:val="0000000C"/>
    <w:name w:val="WW8Num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D"/>
    <w:multiLevelType w:val="multilevel"/>
    <w:tmpl w:val="0000000D"/>
    <w:name w:val="WW8Num13"/>
    <w:lvl w:ilvl="0">
      <w:start w:val="1"/>
      <w:numFmt w:val="decimal"/>
      <w:lvlText w:val="%1"/>
      <w:lvlJc w:val="left"/>
      <w:pPr>
        <w:tabs>
          <w:tab w:val="num" w:pos="345"/>
        </w:tabs>
        <w:ind w:left="345"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12"/>
    <w:multiLevelType w:val="multilevel"/>
    <w:tmpl w:val="00000012"/>
    <w:name w:val="WW8Num18"/>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0000013"/>
    <w:multiLevelType w:val="multilevel"/>
    <w:tmpl w:val="00000013"/>
    <w:name w:val="WW8Num1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14"/>
    <w:multiLevelType w:val="multilevel"/>
    <w:tmpl w:val="00000014"/>
    <w:name w:val="WW8Num20"/>
    <w:lvl w:ilvl="0">
      <w:start w:val="2"/>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StarSymbol"/>
        <w:sz w:val="18"/>
        <w:szCs w:val="18"/>
      </w:rPr>
    </w:lvl>
    <w:lvl w:ilvl="2">
      <w:start w:val="1"/>
      <w:numFmt w:val="bullet"/>
      <w:lvlText w:val="▪"/>
      <w:lvlJc w:val="left"/>
      <w:pPr>
        <w:tabs>
          <w:tab w:val="num" w:pos="1440"/>
        </w:tabs>
        <w:ind w:left="1440" w:hanging="360"/>
      </w:pPr>
      <w:rPr>
        <w:rFonts w:ascii="OpenSymbol" w:hAnsi="Open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OpenSymbol" w:hAnsi="OpenSymbol" w:cs="StarSymbol"/>
        <w:sz w:val="18"/>
        <w:szCs w:val="18"/>
      </w:rPr>
    </w:lvl>
    <w:lvl w:ilvl="5">
      <w:start w:val="1"/>
      <w:numFmt w:val="bullet"/>
      <w:lvlText w:val="▪"/>
      <w:lvlJc w:val="left"/>
      <w:pPr>
        <w:tabs>
          <w:tab w:val="num" w:pos="2520"/>
        </w:tabs>
        <w:ind w:left="2520" w:hanging="360"/>
      </w:pPr>
      <w:rPr>
        <w:rFonts w:ascii="OpenSymbol" w:hAnsi="Open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OpenSymbol" w:hAnsi="OpenSymbol" w:cs="StarSymbol"/>
        <w:sz w:val="18"/>
        <w:szCs w:val="18"/>
      </w:rPr>
    </w:lvl>
    <w:lvl w:ilvl="8">
      <w:start w:val="1"/>
      <w:numFmt w:val="bullet"/>
      <w:lvlText w:val="▪"/>
      <w:lvlJc w:val="left"/>
      <w:pPr>
        <w:tabs>
          <w:tab w:val="num" w:pos="3600"/>
        </w:tabs>
        <w:ind w:left="3600" w:hanging="360"/>
      </w:pPr>
      <w:rPr>
        <w:rFonts w:ascii="OpenSymbol" w:hAnsi="OpenSymbol" w:cs="StarSymbol"/>
        <w:sz w:val="18"/>
        <w:szCs w:val="18"/>
      </w:rPr>
    </w:lvl>
  </w:abstractNum>
  <w:abstractNum w:abstractNumId="12" w15:restartNumberingAfterBreak="0">
    <w:nsid w:val="00000015"/>
    <w:multiLevelType w:val="multilevel"/>
    <w:tmpl w:val="00000015"/>
    <w:name w:val="WW8Num2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F85B39"/>
    <w:multiLevelType w:val="hybridMultilevel"/>
    <w:tmpl w:val="B3BCE57E"/>
    <w:lvl w:ilvl="0" w:tplc="04090005">
      <w:start w:val="1"/>
      <w:numFmt w:val="bullet"/>
      <w:lvlText w:val=""/>
      <w:lvlJc w:val="left"/>
      <w:pPr>
        <w:ind w:left="1125" w:hanging="360"/>
      </w:pPr>
      <w:rPr>
        <w:rFonts w:ascii="Wingdings" w:hAnsi="Wingding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4" w15:restartNumberingAfterBreak="0">
    <w:nsid w:val="05536B73"/>
    <w:multiLevelType w:val="hybridMultilevel"/>
    <w:tmpl w:val="9D181D6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9727AD6"/>
    <w:multiLevelType w:val="hybridMultilevel"/>
    <w:tmpl w:val="4F606B0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0D256F8E"/>
    <w:multiLevelType w:val="multilevel"/>
    <w:tmpl w:val="0D256F8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E4632F9"/>
    <w:multiLevelType w:val="hybridMultilevel"/>
    <w:tmpl w:val="50CABAEE"/>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16382545"/>
    <w:multiLevelType w:val="hybridMultilevel"/>
    <w:tmpl w:val="2124E63C"/>
    <w:lvl w:ilvl="0" w:tplc="296EEC9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F80241"/>
    <w:multiLevelType w:val="hybridMultilevel"/>
    <w:tmpl w:val="BAD8A73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701662"/>
    <w:multiLevelType w:val="hybridMultilevel"/>
    <w:tmpl w:val="B5BA2D6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3AE77A9D"/>
    <w:multiLevelType w:val="hybridMultilevel"/>
    <w:tmpl w:val="5DE21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160803"/>
    <w:multiLevelType w:val="hybridMultilevel"/>
    <w:tmpl w:val="215C4BE6"/>
    <w:name w:val="WW8Num26"/>
    <w:lvl w:ilvl="0" w:tplc="5378B97E">
      <w:start w:val="3"/>
      <w:numFmt w:val="decimal"/>
      <w:lvlText w:val="%1."/>
      <w:lvlJc w:val="left"/>
      <w:pPr>
        <w:tabs>
          <w:tab w:val="num" w:pos="405"/>
        </w:tabs>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146C3E"/>
    <w:multiLevelType w:val="hybridMultilevel"/>
    <w:tmpl w:val="42EA96C8"/>
    <w:lvl w:ilvl="0" w:tplc="0409000F">
      <w:start w:val="1"/>
      <w:numFmt w:val="decimal"/>
      <w:lvlText w:val="%1."/>
      <w:lvlJc w:val="left"/>
      <w:pPr>
        <w:tabs>
          <w:tab w:val="num" w:pos="720"/>
        </w:tabs>
        <w:ind w:left="720" w:hanging="360"/>
      </w:pPr>
    </w:lvl>
    <w:lvl w:ilvl="1" w:tplc="1FB8200E">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557A74BE"/>
    <w:multiLevelType w:val="hybridMultilevel"/>
    <w:tmpl w:val="6A7EDB1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9">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8ED450B"/>
    <w:multiLevelType w:val="hybridMultilevel"/>
    <w:tmpl w:val="D506CD4C"/>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26" w15:restartNumberingAfterBreak="0">
    <w:nsid w:val="67F03FF6"/>
    <w:multiLevelType w:val="multilevel"/>
    <w:tmpl w:val="67F03F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C3D357C"/>
    <w:multiLevelType w:val="hybridMultilevel"/>
    <w:tmpl w:val="24E24426"/>
    <w:lvl w:ilvl="0" w:tplc="E4FAE22C">
      <w:start w:val="1"/>
      <w:numFmt w:val="decimal"/>
      <w:lvlText w:val="%1."/>
      <w:lvlJc w:val="left"/>
      <w:pPr>
        <w:tabs>
          <w:tab w:val="num" w:pos="360"/>
        </w:tabs>
        <w:ind w:left="360" w:hanging="360"/>
      </w:pPr>
    </w:lvl>
    <w:lvl w:ilvl="1" w:tplc="486E30D0" w:tentative="1">
      <w:start w:val="1"/>
      <w:numFmt w:val="lowerLetter"/>
      <w:lvlText w:val="%2."/>
      <w:lvlJc w:val="left"/>
      <w:pPr>
        <w:tabs>
          <w:tab w:val="num" w:pos="1080"/>
        </w:tabs>
        <w:ind w:left="1080" w:hanging="360"/>
      </w:pPr>
    </w:lvl>
    <w:lvl w:ilvl="2" w:tplc="0666D18E" w:tentative="1">
      <w:start w:val="1"/>
      <w:numFmt w:val="lowerRoman"/>
      <w:lvlText w:val="%3."/>
      <w:lvlJc w:val="right"/>
      <w:pPr>
        <w:tabs>
          <w:tab w:val="num" w:pos="1800"/>
        </w:tabs>
        <w:ind w:left="1800" w:hanging="180"/>
      </w:pPr>
    </w:lvl>
    <w:lvl w:ilvl="3" w:tplc="D9F87DDE" w:tentative="1">
      <w:start w:val="1"/>
      <w:numFmt w:val="decimal"/>
      <w:lvlText w:val="%4."/>
      <w:lvlJc w:val="left"/>
      <w:pPr>
        <w:tabs>
          <w:tab w:val="num" w:pos="2520"/>
        </w:tabs>
        <w:ind w:left="2520" w:hanging="360"/>
      </w:pPr>
    </w:lvl>
    <w:lvl w:ilvl="4" w:tplc="26282BC4" w:tentative="1">
      <w:start w:val="1"/>
      <w:numFmt w:val="lowerLetter"/>
      <w:lvlText w:val="%5."/>
      <w:lvlJc w:val="left"/>
      <w:pPr>
        <w:tabs>
          <w:tab w:val="num" w:pos="3240"/>
        </w:tabs>
        <w:ind w:left="3240" w:hanging="360"/>
      </w:pPr>
    </w:lvl>
    <w:lvl w:ilvl="5" w:tplc="45BE0B52" w:tentative="1">
      <w:start w:val="1"/>
      <w:numFmt w:val="lowerRoman"/>
      <w:lvlText w:val="%6."/>
      <w:lvlJc w:val="right"/>
      <w:pPr>
        <w:tabs>
          <w:tab w:val="num" w:pos="3960"/>
        </w:tabs>
        <w:ind w:left="3960" w:hanging="180"/>
      </w:pPr>
    </w:lvl>
    <w:lvl w:ilvl="6" w:tplc="B866C966" w:tentative="1">
      <w:start w:val="1"/>
      <w:numFmt w:val="decimal"/>
      <w:lvlText w:val="%7."/>
      <w:lvlJc w:val="left"/>
      <w:pPr>
        <w:tabs>
          <w:tab w:val="num" w:pos="4680"/>
        </w:tabs>
        <w:ind w:left="4680" w:hanging="360"/>
      </w:pPr>
    </w:lvl>
    <w:lvl w:ilvl="7" w:tplc="D034F488" w:tentative="1">
      <w:start w:val="1"/>
      <w:numFmt w:val="lowerLetter"/>
      <w:lvlText w:val="%8."/>
      <w:lvlJc w:val="left"/>
      <w:pPr>
        <w:tabs>
          <w:tab w:val="num" w:pos="5400"/>
        </w:tabs>
        <w:ind w:left="5400" w:hanging="360"/>
      </w:pPr>
    </w:lvl>
    <w:lvl w:ilvl="8" w:tplc="9E1AC3CA" w:tentative="1">
      <w:start w:val="1"/>
      <w:numFmt w:val="lowerRoman"/>
      <w:lvlText w:val="%9."/>
      <w:lvlJc w:val="right"/>
      <w:pPr>
        <w:tabs>
          <w:tab w:val="num" w:pos="6120"/>
        </w:tabs>
        <w:ind w:left="6120" w:hanging="180"/>
      </w:pPr>
    </w:lvl>
  </w:abstractNum>
  <w:abstractNum w:abstractNumId="28" w15:restartNumberingAfterBreak="0">
    <w:nsid w:val="71F74F27"/>
    <w:multiLevelType w:val="hybridMultilevel"/>
    <w:tmpl w:val="64629268"/>
    <w:lvl w:ilvl="0" w:tplc="0421000F">
      <w:start w:val="1"/>
      <w:numFmt w:val="decimal"/>
      <w:lvlText w:val="%1."/>
      <w:lvlJc w:val="left"/>
      <w:pPr>
        <w:ind w:left="8724"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BDF63E9"/>
    <w:multiLevelType w:val="hybridMultilevel"/>
    <w:tmpl w:val="36420058"/>
    <w:lvl w:ilvl="0" w:tplc="04090019">
      <w:start w:val="1"/>
      <w:numFmt w:val="lowerLetter"/>
      <w:lvlText w:val="%1."/>
      <w:lvlJc w:val="left"/>
      <w:pPr>
        <w:tabs>
          <w:tab w:val="num" w:pos="1440"/>
        </w:tabs>
        <w:ind w:left="1440" w:hanging="360"/>
      </w:pPr>
      <w:rPr>
        <w:rFonts w:hint="default"/>
      </w:rPr>
    </w:lvl>
    <w:lvl w:ilvl="1" w:tplc="3809000F">
      <w:start w:val="1"/>
      <w:numFmt w:val="decimal"/>
      <w:lvlText w:val="%2."/>
      <w:lvlJc w:val="left"/>
      <w:pPr>
        <w:ind w:left="928"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87805473">
    <w:abstractNumId w:val="0"/>
  </w:num>
  <w:num w:numId="2" w16cid:durableId="1149053726">
    <w:abstractNumId w:val="1"/>
  </w:num>
  <w:num w:numId="3" w16cid:durableId="1600720001">
    <w:abstractNumId w:val="2"/>
  </w:num>
  <w:num w:numId="4" w16cid:durableId="1643342271">
    <w:abstractNumId w:val="3"/>
  </w:num>
  <w:num w:numId="5" w16cid:durableId="499277421">
    <w:abstractNumId w:val="5"/>
  </w:num>
  <w:num w:numId="6" w16cid:durableId="1128669419">
    <w:abstractNumId w:val="6"/>
  </w:num>
  <w:num w:numId="7" w16cid:durableId="572129704">
    <w:abstractNumId w:val="7"/>
  </w:num>
  <w:num w:numId="8" w16cid:durableId="1090078839">
    <w:abstractNumId w:val="8"/>
  </w:num>
  <w:num w:numId="9" w16cid:durableId="940526688">
    <w:abstractNumId w:val="9"/>
  </w:num>
  <w:num w:numId="10" w16cid:durableId="1224409576">
    <w:abstractNumId w:val="10"/>
  </w:num>
  <w:num w:numId="11" w16cid:durableId="1178426295">
    <w:abstractNumId w:val="11"/>
  </w:num>
  <w:num w:numId="12" w16cid:durableId="1437553372">
    <w:abstractNumId w:val="12"/>
  </w:num>
  <w:num w:numId="13" w16cid:durableId="2046445675">
    <w:abstractNumId w:val="15"/>
  </w:num>
  <w:num w:numId="14" w16cid:durableId="106775466">
    <w:abstractNumId w:val="22"/>
  </w:num>
  <w:num w:numId="15" w16cid:durableId="632759691">
    <w:abstractNumId w:val="17"/>
  </w:num>
  <w:num w:numId="16" w16cid:durableId="233703960">
    <w:abstractNumId w:val="18"/>
  </w:num>
  <w:num w:numId="17" w16cid:durableId="2068411161">
    <w:abstractNumId w:val="24"/>
  </w:num>
  <w:num w:numId="18" w16cid:durableId="1753161944">
    <w:abstractNumId w:val="13"/>
  </w:num>
  <w:num w:numId="19" w16cid:durableId="1065644393">
    <w:abstractNumId w:val="19"/>
  </w:num>
  <w:num w:numId="20" w16cid:durableId="371273619">
    <w:abstractNumId w:val="4"/>
  </w:num>
  <w:num w:numId="21" w16cid:durableId="1834445550">
    <w:abstractNumId w:val="28"/>
  </w:num>
  <w:num w:numId="22" w16cid:durableId="1627278182">
    <w:abstractNumId w:val="14"/>
  </w:num>
  <w:num w:numId="23" w16cid:durableId="1439645317">
    <w:abstractNumId w:val="21"/>
  </w:num>
  <w:num w:numId="24" w16cid:durableId="6008425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016229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28187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872245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06339784">
    <w:abstractNumId w:val="29"/>
  </w:num>
  <w:num w:numId="29" w16cid:durableId="2017994559">
    <w:abstractNumId w:val="27"/>
  </w:num>
  <w:num w:numId="30" w16cid:durableId="1706250749">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
  <w:drawingGridVerticalSpacing w:val="28"/>
  <w:noPunctuationKerning/>
  <w:characterSpacingControl w:val="doNotCompress"/>
  <w:hdrShapeDefaults>
    <o:shapedefaults v:ext="edit" spidmax="2050">
      <o:colormru v:ext="edit" colors="#0c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03"/>
    <w:rsid w:val="00003E5F"/>
    <w:rsid w:val="0001320A"/>
    <w:rsid w:val="0001399B"/>
    <w:rsid w:val="00015263"/>
    <w:rsid w:val="000162D2"/>
    <w:rsid w:val="0003179D"/>
    <w:rsid w:val="00035B89"/>
    <w:rsid w:val="00041A17"/>
    <w:rsid w:val="0005286A"/>
    <w:rsid w:val="000578FD"/>
    <w:rsid w:val="00061545"/>
    <w:rsid w:val="000709C7"/>
    <w:rsid w:val="00070C10"/>
    <w:rsid w:val="000720B0"/>
    <w:rsid w:val="00084973"/>
    <w:rsid w:val="00084D25"/>
    <w:rsid w:val="000936BE"/>
    <w:rsid w:val="000A0744"/>
    <w:rsid w:val="000A0752"/>
    <w:rsid w:val="000A706F"/>
    <w:rsid w:val="000B05A3"/>
    <w:rsid w:val="000B566B"/>
    <w:rsid w:val="000C2A35"/>
    <w:rsid w:val="000D2F50"/>
    <w:rsid w:val="000D3D01"/>
    <w:rsid w:val="000D51FD"/>
    <w:rsid w:val="000D5B1E"/>
    <w:rsid w:val="000E4E16"/>
    <w:rsid w:val="000F3D72"/>
    <w:rsid w:val="00106A9E"/>
    <w:rsid w:val="00111423"/>
    <w:rsid w:val="0011274A"/>
    <w:rsid w:val="00133D3B"/>
    <w:rsid w:val="00150421"/>
    <w:rsid w:val="001612C9"/>
    <w:rsid w:val="00167CA4"/>
    <w:rsid w:val="0017031F"/>
    <w:rsid w:val="00182849"/>
    <w:rsid w:val="0018306F"/>
    <w:rsid w:val="001A0464"/>
    <w:rsid w:val="001A2DA7"/>
    <w:rsid w:val="001A5785"/>
    <w:rsid w:val="001B0C38"/>
    <w:rsid w:val="001B1E2A"/>
    <w:rsid w:val="001B3B1A"/>
    <w:rsid w:val="001B591F"/>
    <w:rsid w:val="001C4BB3"/>
    <w:rsid w:val="001C57DD"/>
    <w:rsid w:val="001C7058"/>
    <w:rsid w:val="001D403C"/>
    <w:rsid w:val="001D7A3D"/>
    <w:rsid w:val="001E0D0A"/>
    <w:rsid w:val="001F26E7"/>
    <w:rsid w:val="001F37D1"/>
    <w:rsid w:val="001F547F"/>
    <w:rsid w:val="001F7364"/>
    <w:rsid w:val="00200FE7"/>
    <w:rsid w:val="002014EC"/>
    <w:rsid w:val="00205735"/>
    <w:rsid w:val="002103D4"/>
    <w:rsid w:val="0021042C"/>
    <w:rsid w:val="00211951"/>
    <w:rsid w:val="00212372"/>
    <w:rsid w:val="00220944"/>
    <w:rsid w:val="00224006"/>
    <w:rsid w:val="00225012"/>
    <w:rsid w:val="002268D0"/>
    <w:rsid w:val="002324FB"/>
    <w:rsid w:val="002367D7"/>
    <w:rsid w:val="00237402"/>
    <w:rsid w:val="002378C2"/>
    <w:rsid w:val="0024303B"/>
    <w:rsid w:val="00245B4A"/>
    <w:rsid w:val="002475D4"/>
    <w:rsid w:val="002527F8"/>
    <w:rsid w:val="0025487C"/>
    <w:rsid w:val="0027296B"/>
    <w:rsid w:val="00273BB7"/>
    <w:rsid w:val="002754C2"/>
    <w:rsid w:val="00282B82"/>
    <w:rsid w:val="00282DA3"/>
    <w:rsid w:val="0028579C"/>
    <w:rsid w:val="0028778E"/>
    <w:rsid w:val="00295B4B"/>
    <w:rsid w:val="00295B82"/>
    <w:rsid w:val="002A2996"/>
    <w:rsid w:val="002A3187"/>
    <w:rsid w:val="002A3C88"/>
    <w:rsid w:val="002B428C"/>
    <w:rsid w:val="002B7CC3"/>
    <w:rsid w:val="002C5AB2"/>
    <w:rsid w:val="002D172F"/>
    <w:rsid w:val="002D4581"/>
    <w:rsid w:val="002D55F8"/>
    <w:rsid w:val="002D752E"/>
    <w:rsid w:val="002E164E"/>
    <w:rsid w:val="002F2FF5"/>
    <w:rsid w:val="002F5703"/>
    <w:rsid w:val="00300563"/>
    <w:rsid w:val="003030A8"/>
    <w:rsid w:val="00303B77"/>
    <w:rsid w:val="003058AA"/>
    <w:rsid w:val="003068D8"/>
    <w:rsid w:val="003156A1"/>
    <w:rsid w:val="00315944"/>
    <w:rsid w:val="00322EC5"/>
    <w:rsid w:val="00323E5E"/>
    <w:rsid w:val="00324796"/>
    <w:rsid w:val="00334AB5"/>
    <w:rsid w:val="00341983"/>
    <w:rsid w:val="00342102"/>
    <w:rsid w:val="003571CB"/>
    <w:rsid w:val="00381705"/>
    <w:rsid w:val="003851B9"/>
    <w:rsid w:val="00387F2B"/>
    <w:rsid w:val="003903BA"/>
    <w:rsid w:val="00395C1E"/>
    <w:rsid w:val="00396BEB"/>
    <w:rsid w:val="003A7E89"/>
    <w:rsid w:val="003B0FCC"/>
    <w:rsid w:val="003B1E0E"/>
    <w:rsid w:val="003B4A12"/>
    <w:rsid w:val="003B6B24"/>
    <w:rsid w:val="003C0055"/>
    <w:rsid w:val="003C1B51"/>
    <w:rsid w:val="003D159B"/>
    <w:rsid w:val="003E1EA9"/>
    <w:rsid w:val="003E1F5D"/>
    <w:rsid w:val="003E7180"/>
    <w:rsid w:val="003F08BB"/>
    <w:rsid w:val="003F27F3"/>
    <w:rsid w:val="003F2BCE"/>
    <w:rsid w:val="003F40C4"/>
    <w:rsid w:val="003F6DED"/>
    <w:rsid w:val="003F720F"/>
    <w:rsid w:val="0040110A"/>
    <w:rsid w:val="004044AE"/>
    <w:rsid w:val="004047A5"/>
    <w:rsid w:val="00416264"/>
    <w:rsid w:val="00425B2E"/>
    <w:rsid w:val="00425FCC"/>
    <w:rsid w:val="00427876"/>
    <w:rsid w:val="004425D7"/>
    <w:rsid w:val="004444DE"/>
    <w:rsid w:val="00445F58"/>
    <w:rsid w:val="0044641B"/>
    <w:rsid w:val="004467CE"/>
    <w:rsid w:val="00446D19"/>
    <w:rsid w:val="00447DA4"/>
    <w:rsid w:val="00452251"/>
    <w:rsid w:val="00454FEB"/>
    <w:rsid w:val="00465A21"/>
    <w:rsid w:val="00465B00"/>
    <w:rsid w:val="0047611D"/>
    <w:rsid w:val="00476189"/>
    <w:rsid w:val="004836E3"/>
    <w:rsid w:val="00484E74"/>
    <w:rsid w:val="00485155"/>
    <w:rsid w:val="0049371E"/>
    <w:rsid w:val="00494236"/>
    <w:rsid w:val="004A08EA"/>
    <w:rsid w:val="004A13AF"/>
    <w:rsid w:val="004B065C"/>
    <w:rsid w:val="004B2860"/>
    <w:rsid w:val="004B2AAE"/>
    <w:rsid w:val="004B2D05"/>
    <w:rsid w:val="004B3A0D"/>
    <w:rsid w:val="004B4CD9"/>
    <w:rsid w:val="004B651F"/>
    <w:rsid w:val="004B7C02"/>
    <w:rsid w:val="004D58BB"/>
    <w:rsid w:val="004E443E"/>
    <w:rsid w:val="004E5C10"/>
    <w:rsid w:val="004E6656"/>
    <w:rsid w:val="004E6DC1"/>
    <w:rsid w:val="004E701C"/>
    <w:rsid w:val="004E7057"/>
    <w:rsid w:val="004F0FCD"/>
    <w:rsid w:val="004F1117"/>
    <w:rsid w:val="004F61BC"/>
    <w:rsid w:val="00504A75"/>
    <w:rsid w:val="005068C4"/>
    <w:rsid w:val="00507200"/>
    <w:rsid w:val="005078E9"/>
    <w:rsid w:val="00513DD3"/>
    <w:rsid w:val="00524EE8"/>
    <w:rsid w:val="00526F01"/>
    <w:rsid w:val="00530D41"/>
    <w:rsid w:val="00537554"/>
    <w:rsid w:val="00541DE1"/>
    <w:rsid w:val="00547595"/>
    <w:rsid w:val="00561D60"/>
    <w:rsid w:val="0058042D"/>
    <w:rsid w:val="00582739"/>
    <w:rsid w:val="00582CD9"/>
    <w:rsid w:val="00583EF7"/>
    <w:rsid w:val="00583FF3"/>
    <w:rsid w:val="00592ED4"/>
    <w:rsid w:val="0059335F"/>
    <w:rsid w:val="00597C02"/>
    <w:rsid w:val="005A19E8"/>
    <w:rsid w:val="005A5808"/>
    <w:rsid w:val="005A6F72"/>
    <w:rsid w:val="005B25F7"/>
    <w:rsid w:val="005B3411"/>
    <w:rsid w:val="005B5A7B"/>
    <w:rsid w:val="005C002E"/>
    <w:rsid w:val="005C7188"/>
    <w:rsid w:val="005D11FA"/>
    <w:rsid w:val="005D5E22"/>
    <w:rsid w:val="005E2815"/>
    <w:rsid w:val="005F2D80"/>
    <w:rsid w:val="005F4BA5"/>
    <w:rsid w:val="005F57D1"/>
    <w:rsid w:val="005F6084"/>
    <w:rsid w:val="005F6616"/>
    <w:rsid w:val="006031DC"/>
    <w:rsid w:val="00612A8D"/>
    <w:rsid w:val="006146B1"/>
    <w:rsid w:val="006161E9"/>
    <w:rsid w:val="00620593"/>
    <w:rsid w:val="006241A7"/>
    <w:rsid w:val="006460CF"/>
    <w:rsid w:val="00646B75"/>
    <w:rsid w:val="00655286"/>
    <w:rsid w:val="006562E7"/>
    <w:rsid w:val="00657C24"/>
    <w:rsid w:val="00660BE6"/>
    <w:rsid w:val="00664B3D"/>
    <w:rsid w:val="00666909"/>
    <w:rsid w:val="00670EFE"/>
    <w:rsid w:val="0067179E"/>
    <w:rsid w:val="006765DD"/>
    <w:rsid w:val="0067699B"/>
    <w:rsid w:val="00685F64"/>
    <w:rsid w:val="00686493"/>
    <w:rsid w:val="00690829"/>
    <w:rsid w:val="00692669"/>
    <w:rsid w:val="006A0127"/>
    <w:rsid w:val="006A769F"/>
    <w:rsid w:val="006B0853"/>
    <w:rsid w:val="006B1FAE"/>
    <w:rsid w:val="006B3134"/>
    <w:rsid w:val="006C0C7A"/>
    <w:rsid w:val="006C136C"/>
    <w:rsid w:val="006C1F7E"/>
    <w:rsid w:val="006C23C0"/>
    <w:rsid w:val="006C7DDA"/>
    <w:rsid w:val="006D0192"/>
    <w:rsid w:val="006D2ECA"/>
    <w:rsid w:val="006D37B7"/>
    <w:rsid w:val="006D4EBD"/>
    <w:rsid w:val="006E12E8"/>
    <w:rsid w:val="006F044A"/>
    <w:rsid w:val="006F63BF"/>
    <w:rsid w:val="00701CC8"/>
    <w:rsid w:val="00703BAC"/>
    <w:rsid w:val="00715B26"/>
    <w:rsid w:val="00716312"/>
    <w:rsid w:val="00720838"/>
    <w:rsid w:val="007238DB"/>
    <w:rsid w:val="00725485"/>
    <w:rsid w:val="0073048C"/>
    <w:rsid w:val="007325B8"/>
    <w:rsid w:val="007340B2"/>
    <w:rsid w:val="00740033"/>
    <w:rsid w:val="007509BD"/>
    <w:rsid w:val="00753629"/>
    <w:rsid w:val="00755FBF"/>
    <w:rsid w:val="00761258"/>
    <w:rsid w:val="00763C06"/>
    <w:rsid w:val="00774FF9"/>
    <w:rsid w:val="007A0679"/>
    <w:rsid w:val="007A0EE9"/>
    <w:rsid w:val="007A38BA"/>
    <w:rsid w:val="007B2A3A"/>
    <w:rsid w:val="007B4AA6"/>
    <w:rsid w:val="007B745A"/>
    <w:rsid w:val="007C08EF"/>
    <w:rsid w:val="007C306F"/>
    <w:rsid w:val="007C4438"/>
    <w:rsid w:val="007C5335"/>
    <w:rsid w:val="007C5A59"/>
    <w:rsid w:val="007D07E4"/>
    <w:rsid w:val="007D1464"/>
    <w:rsid w:val="007D70E4"/>
    <w:rsid w:val="007E07BD"/>
    <w:rsid w:val="007E0D3F"/>
    <w:rsid w:val="007E3D85"/>
    <w:rsid w:val="00800AA8"/>
    <w:rsid w:val="00800ED6"/>
    <w:rsid w:val="00801AD1"/>
    <w:rsid w:val="00805FFB"/>
    <w:rsid w:val="00807A18"/>
    <w:rsid w:val="00810019"/>
    <w:rsid w:val="00810FCC"/>
    <w:rsid w:val="00816E57"/>
    <w:rsid w:val="008249AC"/>
    <w:rsid w:val="00825B52"/>
    <w:rsid w:val="008372E8"/>
    <w:rsid w:val="00837EAD"/>
    <w:rsid w:val="008473A3"/>
    <w:rsid w:val="00850F5E"/>
    <w:rsid w:val="0085268A"/>
    <w:rsid w:val="00852D89"/>
    <w:rsid w:val="0085391E"/>
    <w:rsid w:val="00864F24"/>
    <w:rsid w:val="00865BD3"/>
    <w:rsid w:val="008667F6"/>
    <w:rsid w:val="00870046"/>
    <w:rsid w:val="00871444"/>
    <w:rsid w:val="00873460"/>
    <w:rsid w:val="00877836"/>
    <w:rsid w:val="008868CB"/>
    <w:rsid w:val="008909D2"/>
    <w:rsid w:val="0089357F"/>
    <w:rsid w:val="008B0062"/>
    <w:rsid w:val="008B01DF"/>
    <w:rsid w:val="008B3BB9"/>
    <w:rsid w:val="008C725F"/>
    <w:rsid w:val="008D1881"/>
    <w:rsid w:val="008D386A"/>
    <w:rsid w:val="008D42F6"/>
    <w:rsid w:val="008E06A0"/>
    <w:rsid w:val="008E12BF"/>
    <w:rsid w:val="008E16AA"/>
    <w:rsid w:val="008F6D80"/>
    <w:rsid w:val="008F7046"/>
    <w:rsid w:val="008F770B"/>
    <w:rsid w:val="00910634"/>
    <w:rsid w:val="0091073C"/>
    <w:rsid w:val="00912797"/>
    <w:rsid w:val="00912D15"/>
    <w:rsid w:val="009143F0"/>
    <w:rsid w:val="00915981"/>
    <w:rsid w:val="00916351"/>
    <w:rsid w:val="00921843"/>
    <w:rsid w:val="00923E91"/>
    <w:rsid w:val="0092534A"/>
    <w:rsid w:val="0093022C"/>
    <w:rsid w:val="00933AB3"/>
    <w:rsid w:val="00934452"/>
    <w:rsid w:val="00934969"/>
    <w:rsid w:val="00962229"/>
    <w:rsid w:val="0096399A"/>
    <w:rsid w:val="00964A7D"/>
    <w:rsid w:val="009663AA"/>
    <w:rsid w:val="009677FA"/>
    <w:rsid w:val="0097223E"/>
    <w:rsid w:val="009732D9"/>
    <w:rsid w:val="00975271"/>
    <w:rsid w:val="00977C1D"/>
    <w:rsid w:val="00982622"/>
    <w:rsid w:val="00984A2B"/>
    <w:rsid w:val="00993F36"/>
    <w:rsid w:val="00995EA5"/>
    <w:rsid w:val="009A2817"/>
    <w:rsid w:val="009A2845"/>
    <w:rsid w:val="009B1452"/>
    <w:rsid w:val="009C7D4F"/>
    <w:rsid w:val="009D4F84"/>
    <w:rsid w:val="009D69A6"/>
    <w:rsid w:val="009E1402"/>
    <w:rsid w:val="009E18A8"/>
    <w:rsid w:val="009E5F5D"/>
    <w:rsid w:val="009E7D03"/>
    <w:rsid w:val="009F0B71"/>
    <w:rsid w:val="00A069A4"/>
    <w:rsid w:val="00A139C7"/>
    <w:rsid w:val="00A15CBD"/>
    <w:rsid w:val="00A16703"/>
    <w:rsid w:val="00A20062"/>
    <w:rsid w:val="00A20524"/>
    <w:rsid w:val="00A34E06"/>
    <w:rsid w:val="00A402BF"/>
    <w:rsid w:val="00A43FEB"/>
    <w:rsid w:val="00A442C0"/>
    <w:rsid w:val="00A51A5C"/>
    <w:rsid w:val="00A607D9"/>
    <w:rsid w:val="00A60A17"/>
    <w:rsid w:val="00A63D4F"/>
    <w:rsid w:val="00A666ED"/>
    <w:rsid w:val="00A66748"/>
    <w:rsid w:val="00A7014B"/>
    <w:rsid w:val="00A711AB"/>
    <w:rsid w:val="00A7203D"/>
    <w:rsid w:val="00A72988"/>
    <w:rsid w:val="00A77BB8"/>
    <w:rsid w:val="00A81A90"/>
    <w:rsid w:val="00A90933"/>
    <w:rsid w:val="00A923F9"/>
    <w:rsid w:val="00A93177"/>
    <w:rsid w:val="00A96084"/>
    <w:rsid w:val="00A96DC6"/>
    <w:rsid w:val="00AA2580"/>
    <w:rsid w:val="00AA4CB7"/>
    <w:rsid w:val="00AA7F1F"/>
    <w:rsid w:val="00AB10AD"/>
    <w:rsid w:val="00AB498F"/>
    <w:rsid w:val="00AB78C8"/>
    <w:rsid w:val="00AB79CA"/>
    <w:rsid w:val="00AC2ED6"/>
    <w:rsid w:val="00AC4D41"/>
    <w:rsid w:val="00AC59A3"/>
    <w:rsid w:val="00AD133A"/>
    <w:rsid w:val="00AD1833"/>
    <w:rsid w:val="00AD1FA9"/>
    <w:rsid w:val="00AD3746"/>
    <w:rsid w:val="00AE1351"/>
    <w:rsid w:val="00AE3381"/>
    <w:rsid w:val="00AE6CEE"/>
    <w:rsid w:val="00AF0065"/>
    <w:rsid w:val="00AF1CEF"/>
    <w:rsid w:val="00AF2230"/>
    <w:rsid w:val="00AF43E8"/>
    <w:rsid w:val="00AF72C2"/>
    <w:rsid w:val="00B12061"/>
    <w:rsid w:val="00B137C6"/>
    <w:rsid w:val="00B17CF0"/>
    <w:rsid w:val="00B2047F"/>
    <w:rsid w:val="00B21028"/>
    <w:rsid w:val="00B22377"/>
    <w:rsid w:val="00B2243F"/>
    <w:rsid w:val="00B3720D"/>
    <w:rsid w:val="00B45931"/>
    <w:rsid w:val="00B468B8"/>
    <w:rsid w:val="00B51E7A"/>
    <w:rsid w:val="00B525CF"/>
    <w:rsid w:val="00B53079"/>
    <w:rsid w:val="00B557FA"/>
    <w:rsid w:val="00B56166"/>
    <w:rsid w:val="00B61406"/>
    <w:rsid w:val="00B715AA"/>
    <w:rsid w:val="00B74295"/>
    <w:rsid w:val="00B75594"/>
    <w:rsid w:val="00B80A63"/>
    <w:rsid w:val="00B92151"/>
    <w:rsid w:val="00BA15B0"/>
    <w:rsid w:val="00BB1084"/>
    <w:rsid w:val="00BB5767"/>
    <w:rsid w:val="00BB636E"/>
    <w:rsid w:val="00BB783C"/>
    <w:rsid w:val="00BC34F1"/>
    <w:rsid w:val="00BC35B6"/>
    <w:rsid w:val="00BC7730"/>
    <w:rsid w:val="00BD4892"/>
    <w:rsid w:val="00BD5ECA"/>
    <w:rsid w:val="00BD70A4"/>
    <w:rsid w:val="00BF1B80"/>
    <w:rsid w:val="00BF2065"/>
    <w:rsid w:val="00BF34E8"/>
    <w:rsid w:val="00BF5F2C"/>
    <w:rsid w:val="00C0006D"/>
    <w:rsid w:val="00C045D6"/>
    <w:rsid w:val="00C11BEF"/>
    <w:rsid w:val="00C121FC"/>
    <w:rsid w:val="00C135B3"/>
    <w:rsid w:val="00C17A39"/>
    <w:rsid w:val="00C25E49"/>
    <w:rsid w:val="00C317C6"/>
    <w:rsid w:val="00C37872"/>
    <w:rsid w:val="00C42B80"/>
    <w:rsid w:val="00C4646C"/>
    <w:rsid w:val="00C47086"/>
    <w:rsid w:val="00C51174"/>
    <w:rsid w:val="00C54099"/>
    <w:rsid w:val="00C54E2B"/>
    <w:rsid w:val="00C60C02"/>
    <w:rsid w:val="00C66A92"/>
    <w:rsid w:val="00C717C1"/>
    <w:rsid w:val="00C7330F"/>
    <w:rsid w:val="00C74B86"/>
    <w:rsid w:val="00C823D7"/>
    <w:rsid w:val="00C823E0"/>
    <w:rsid w:val="00C82753"/>
    <w:rsid w:val="00C83863"/>
    <w:rsid w:val="00C97002"/>
    <w:rsid w:val="00C9722D"/>
    <w:rsid w:val="00CA022F"/>
    <w:rsid w:val="00CA3F95"/>
    <w:rsid w:val="00CA44C0"/>
    <w:rsid w:val="00CA4B56"/>
    <w:rsid w:val="00CA6B85"/>
    <w:rsid w:val="00CB14B4"/>
    <w:rsid w:val="00CB2854"/>
    <w:rsid w:val="00CB35B9"/>
    <w:rsid w:val="00CB525B"/>
    <w:rsid w:val="00CB6D52"/>
    <w:rsid w:val="00CC184F"/>
    <w:rsid w:val="00CC536D"/>
    <w:rsid w:val="00CC75ED"/>
    <w:rsid w:val="00CC79C3"/>
    <w:rsid w:val="00CC7DC3"/>
    <w:rsid w:val="00CD13C4"/>
    <w:rsid w:val="00CD3498"/>
    <w:rsid w:val="00CD3B8C"/>
    <w:rsid w:val="00CD5028"/>
    <w:rsid w:val="00CE3E73"/>
    <w:rsid w:val="00CF5DA4"/>
    <w:rsid w:val="00CF6B5A"/>
    <w:rsid w:val="00CF7471"/>
    <w:rsid w:val="00D00B6F"/>
    <w:rsid w:val="00D07FD7"/>
    <w:rsid w:val="00D15BEF"/>
    <w:rsid w:val="00D20351"/>
    <w:rsid w:val="00D21FB4"/>
    <w:rsid w:val="00D2328D"/>
    <w:rsid w:val="00D24689"/>
    <w:rsid w:val="00D25B9E"/>
    <w:rsid w:val="00D324E9"/>
    <w:rsid w:val="00D33456"/>
    <w:rsid w:val="00D3729B"/>
    <w:rsid w:val="00D440F2"/>
    <w:rsid w:val="00D51391"/>
    <w:rsid w:val="00D5424E"/>
    <w:rsid w:val="00D60718"/>
    <w:rsid w:val="00D62A3C"/>
    <w:rsid w:val="00D70609"/>
    <w:rsid w:val="00D73644"/>
    <w:rsid w:val="00D74497"/>
    <w:rsid w:val="00D80547"/>
    <w:rsid w:val="00D84BAD"/>
    <w:rsid w:val="00D84D95"/>
    <w:rsid w:val="00D917FD"/>
    <w:rsid w:val="00DA1A43"/>
    <w:rsid w:val="00DA1AFA"/>
    <w:rsid w:val="00DA30F8"/>
    <w:rsid w:val="00DA5233"/>
    <w:rsid w:val="00DA6479"/>
    <w:rsid w:val="00DC48B1"/>
    <w:rsid w:val="00DC6C1E"/>
    <w:rsid w:val="00DC77C8"/>
    <w:rsid w:val="00DC7D03"/>
    <w:rsid w:val="00DC7ED2"/>
    <w:rsid w:val="00DD1005"/>
    <w:rsid w:val="00DD4699"/>
    <w:rsid w:val="00DE1BE7"/>
    <w:rsid w:val="00DE23B6"/>
    <w:rsid w:val="00DE441D"/>
    <w:rsid w:val="00DF00AA"/>
    <w:rsid w:val="00DF0156"/>
    <w:rsid w:val="00DF35A9"/>
    <w:rsid w:val="00DF5AF8"/>
    <w:rsid w:val="00DF6BF4"/>
    <w:rsid w:val="00E01F64"/>
    <w:rsid w:val="00E049E4"/>
    <w:rsid w:val="00E149F0"/>
    <w:rsid w:val="00E162AF"/>
    <w:rsid w:val="00E3192D"/>
    <w:rsid w:val="00E373FB"/>
    <w:rsid w:val="00E41B8C"/>
    <w:rsid w:val="00E42031"/>
    <w:rsid w:val="00E42679"/>
    <w:rsid w:val="00E437A9"/>
    <w:rsid w:val="00E46DDB"/>
    <w:rsid w:val="00E47DBE"/>
    <w:rsid w:val="00E50461"/>
    <w:rsid w:val="00E53AD1"/>
    <w:rsid w:val="00E5493C"/>
    <w:rsid w:val="00E55409"/>
    <w:rsid w:val="00E57808"/>
    <w:rsid w:val="00E57E7F"/>
    <w:rsid w:val="00E629A3"/>
    <w:rsid w:val="00E6502C"/>
    <w:rsid w:val="00E67D54"/>
    <w:rsid w:val="00E712A8"/>
    <w:rsid w:val="00EB70D7"/>
    <w:rsid w:val="00EB75F8"/>
    <w:rsid w:val="00EC3E74"/>
    <w:rsid w:val="00EC570B"/>
    <w:rsid w:val="00EC6E26"/>
    <w:rsid w:val="00ED223C"/>
    <w:rsid w:val="00EE41E6"/>
    <w:rsid w:val="00EE5136"/>
    <w:rsid w:val="00EF27AC"/>
    <w:rsid w:val="00EF78DA"/>
    <w:rsid w:val="00F03990"/>
    <w:rsid w:val="00F060CB"/>
    <w:rsid w:val="00F1162A"/>
    <w:rsid w:val="00F1335A"/>
    <w:rsid w:val="00F2070D"/>
    <w:rsid w:val="00F20B2B"/>
    <w:rsid w:val="00F20F42"/>
    <w:rsid w:val="00F3343F"/>
    <w:rsid w:val="00F360E5"/>
    <w:rsid w:val="00F458F1"/>
    <w:rsid w:val="00F50200"/>
    <w:rsid w:val="00F50929"/>
    <w:rsid w:val="00F52801"/>
    <w:rsid w:val="00F600BB"/>
    <w:rsid w:val="00F765D4"/>
    <w:rsid w:val="00F81EB5"/>
    <w:rsid w:val="00F90806"/>
    <w:rsid w:val="00F92591"/>
    <w:rsid w:val="00F930E2"/>
    <w:rsid w:val="00F974D3"/>
    <w:rsid w:val="00FA1897"/>
    <w:rsid w:val="00FA25A2"/>
    <w:rsid w:val="00FB1A1C"/>
    <w:rsid w:val="00FB4E96"/>
    <w:rsid w:val="00FB5AF4"/>
    <w:rsid w:val="00FC0301"/>
    <w:rsid w:val="00FC2ABE"/>
    <w:rsid w:val="00FD0B1C"/>
    <w:rsid w:val="00FD1130"/>
    <w:rsid w:val="00FD1BF0"/>
    <w:rsid w:val="00FD5467"/>
    <w:rsid w:val="00FD68D4"/>
    <w:rsid w:val="00FD7705"/>
    <w:rsid w:val="00FF0257"/>
    <w:rsid w:val="00FF049E"/>
    <w:rsid w:val="00FF2EC0"/>
    <w:rsid w:val="00FF339D"/>
    <w:rsid w:val="00FF6D10"/>
    <w:rsid w:val="00FF72DB"/>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c0"/>
    </o:shapedefaults>
    <o:shapelayout v:ext="edit">
      <o:idmap v:ext="edit" data="2"/>
    </o:shapelayout>
  </w:shapeDefaults>
  <w:decimalSymbol w:val=","/>
  <w:listSeparator w:val=";"/>
  <w14:docId w14:val="2B899F92"/>
  <w15:chartTrackingRefBased/>
  <w15:docId w15:val="{D3628B9B-34D1-4547-AB81-E61E97D8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6351"/>
    <w:rPr>
      <w:noProof/>
      <w:sz w:val="24"/>
      <w:szCs w:val="24"/>
      <w:lang w:eastAsia="en-US"/>
    </w:rPr>
  </w:style>
  <w:style w:type="paragraph" w:styleId="Heading1">
    <w:name w:val="heading 1"/>
    <w:basedOn w:val="Normal"/>
    <w:next w:val="Normal"/>
    <w:link w:val="Heading1Char"/>
    <w:qFormat/>
    <w:rsid w:val="00916351"/>
    <w:pPr>
      <w:keepNext/>
      <w:jc w:val="center"/>
      <w:outlineLvl w:val="0"/>
    </w:pPr>
    <w:rPr>
      <w:rFonts w:ascii="Cooper Black" w:hAnsi="Cooper Black"/>
      <w:sz w:val="36"/>
      <w:lang w:val="en-US"/>
    </w:rPr>
  </w:style>
  <w:style w:type="paragraph" w:styleId="Heading2">
    <w:name w:val="heading 2"/>
    <w:basedOn w:val="Normal"/>
    <w:next w:val="Normal"/>
    <w:qFormat/>
    <w:rsid w:val="00916351"/>
    <w:pPr>
      <w:keepNext/>
      <w:outlineLvl w:val="1"/>
    </w:pPr>
    <w:rPr>
      <w:sz w:val="28"/>
    </w:rPr>
  </w:style>
  <w:style w:type="paragraph" w:styleId="Heading3">
    <w:name w:val="heading 3"/>
    <w:basedOn w:val="Normal"/>
    <w:next w:val="Normal"/>
    <w:qFormat/>
    <w:rsid w:val="00916351"/>
    <w:pPr>
      <w:keepNext/>
      <w:jc w:val="center"/>
      <w:outlineLvl w:val="2"/>
    </w:pPr>
    <w:rPr>
      <w:sz w:val="28"/>
    </w:rPr>
  </w:style>
  <w:style w:type="paragraph" w:styleId="Heading4">
    <w:name w:val="heading 4"/>
    <w:basedOn w:val="Normal"/>
    <w:next w:val="Normal"/>
    <w:qFormat/>
    <w:rsid w:val="00916351"/>
    <w:pPr>
      <w:keepNext/>
      <w:outlineLvl w:val="3"/>
    </w:pPr>
    <w:rPr>
      <w:rFonts w:ascii="Book Antiqua" w:hAnsi="Book Antiqu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16351"/>
    <w:pPr>
      <w:jc w:val="both"/>
    </w:pPr>
    <w:rPr>
      <w:rFonts w:ascii="Book Antiqua" w:hAnsi="Book Antiqua"/>
    </w:rPr>
  </w:style>
  <w:style w:type="paragraph" w:styleId="BodyText2">
    <w:name w:val="Body Text 2"/>
    <w:basedOn w:val="Normal"/>
    <w:rsid w:val="00916351"/>
    <w:pPr>
      <w:autoSpaceDE w:val="0"/>
      <w:autoSpaceDN w:val="0"/>
      <w:adjustRightInd w:val="0"/>
    </w:pPr>
    <w:rPr>
      <w:rFonts w:ascii="Arial" w:hAnsi="Arial" w:cs="Arial"/>
      <w:sz w:val="16"/>
      <w:lang w:val="en-US"/>
    </w:rPr>
  </w:style>
  <w:style w:type="table" w:styleId="TableGrid">
    <w:name w:val="Table Grid"/>
    <w:basedOn w:val="TableNormal"/>
    <w:rsid w:val="001A5785"/>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A5785"/>
    <w:pPr>
      <w:spacing w:after="200" w:line="276" w:lineRule="auto"/>
      <w:ind w:left="720"/>
      <w:contextualSpacing/>
    </w:pPr>
    <w:rPr>
      <w:rFonts w:ascii="Calibri" w:eastAsia="Calibri" w:hAnsi="Calibri"/>
      <w:sz w:val="22"/>
      <w:szCs w:val="22"/>
      <w:lang w:val="en-US"/>
    </w:rPr>
  </w:style>
  <w:style w:type="paragraph" w:styleId="NormalWeb">
    <w:name w:val="Normal (Web)"/>
    <w:basedOn w:val="Normal"/>
    <w:uiPriority w:val="99"/>
    <w:rsid w:val="001A5785"/>
    <w:pPr>
      <w:spacing w:before="100" w:beforeAutospacing="1" w:after="100" w:afterAutospacing="1"/>
    </w:pPr>
    <w:rPr>
      <w:lang w:val="en-US"/>
    </w:rPr>
  </w:style>
  <w:style w:type="paragraph" w:styleId="Title">
    <w:name w:val="Title"/>
    <w:basedOn w:val="Normal"/>
    <w:link w:val="TitleChar"/>
    <w:qFormat/>
    <w:rsid w:val="002B428C"/>
    <w:pPr>
      <w:widowControl w:val="0"/>
      <w:adjustRightInd w:val="0"/>
      <w:spacing w:line="360" w:lineRule="atLeast"/>
      <w:jc w:val="center"/>
      <w:textAlignment w:val="baseline"/>
    </w:pPr>
    <w:rPr>
      <w:b/>
      <w:bCs/>
      <w:lang w:val="x-none" w:eastAsia="x-none"/>
    </w:rPr>
  </w:style>
  <w:style w:type="character" w:customStyle="1" w:styleId="TitleChar">
    <w:name w:val="Title Char"/>
    <w:link w:val="Title"/>
    <w:rsid w:val="002B428C"/>
    <w:rPr>
      <w:b/>
      <w:bCs/>
      <w:sz w:val="24"/>
      <w:szCs w:val="24"/>
    </w:rPr>
  </w:style>
  <w:style w:type="paragraph" w:styleId="Header">
    <w:name w:val="header"/>
    <w:basedOn w:val="Normal"/>
    <w:link w:val="HeaderChar"/>
    <w:rsid w:val="00583EF7"/>
    <w:pPr>
      <w:tabs>
        <w:tab w:val="center" w:pos="4513"/>
        <w:tab w:val="right" w:pos="9026"/>
      </w:tabs>
    </w:pPr>
  </w:style>
  <w:style w:type="character" w:customStyle="1" w:styleId="HeaderChar">
    <w:name w:val="Header Char"/>
    <w:link w:val="Header"/>
    <w:rsid w:val="00583EF7"/>
    <w:rPr>
      <w:sz w:val="24"/>
      <w:szCs w:val="24"/>
      <w:lang w:val="en-GB" w:eastAsia="en-US"/>
    </w:rPr>
  </w:style>
  <w:style w:type="paragraph" w:styleId="Footer">
    <w:name w:val="footer"/>
    <w:basedOn w:val="Normal"/>
    <w:link w:val="FooterChar"/>
    <w:rsid w:val="00583EF7"/>
    <w:pPr>
      <w:tabs>
        <w:tab w:val="center" w:pos="4513"/>
        <w:tab w:val="right" w:pos="9026"/>
      </w:tabs>
    </w:pPr>
  </w:style>
  <w:style w:type="character" w:customStyle="1" w:styleId="FooterChar">
    <w:name w:val="Footer Char"/>
    <w:link w:val="Footer"/>
    <w:rsid w:val="00583EF7"/>
    <w:rPr>
      <w:sz w:val="24"/>
      <w:szCs w:val="24"/>
      <w:lang w:val="en-GB" w:eastAsia="en-US"/>
    </w:rPr>
  </w:style>
  <w:style w:type="paragraph" w:styleId="BalloonText">
    <w:name w:val="Balloon Text"/>
    <w:basedOn w:val="Normal"/>
    <w:link w:val="BalloonTextChar"/>
    <w:rsid w:val="00AF0065"/>
    <w:rPr>
      <w:rFonts w:ascii="Tahoma" w:hAnsi="Tahoma" w:cs="Tahoma"/>
      <w:sz w:val="16"/>
      <w:szCs w:val="16"/>
    </w:rPr>
  </w:style>
  <w:style w:type="character" w:customStyle="1" w:styleId="BalloonTextChar">
    <w:name w:val="Balloon Text Char"/>
    <w:link w:val="BalloonText"/>
    <w:rsid w:val="00AF0065"/>
    <w:rPr>
      <w:rFonts w:ascii="Tahoma" w:hAnsi="Tahoma" w:cs="Tahoma"/>
      <w:sz w:val="16"/>
      <w:szCs w:val="16"/>
      <w:lang w:val="en-GB" w:eastAsia="en-US"/>
    </w:rPr>
  </w:style>
  <w:style w:type="character" w:customStyle="1" w:styleId="Heading1Char">
    <w:name w:val="Heading 1 Char"/>
    <w:link w:val="Heading1"/>
    <w:rsid w:val="00B53079"/>
    <w:rPr>
      <w:rFonts w:ascii="Cooper Black" w:hAnsi="Cooper Black"/>
      <w:sz w:val="36"/>
      <w:szCs w:val="24"/>
      <w:lang w:val="en-US" w:eastAsia="en-US"/>
    </w:rPr>
  </w:style>
  <w:style w:type="paragraph" w:styleId="NoSpacing">
    <w:name w:val="No Spacing"/>
    <w:uiPriority w:val="1"/>
    <w:qFormat/>
    <w:rsid w:val="009F0B71"/>
    <w:rPr>
      <w:rFonts w:ascii="Calibri" w:eastAsia="Calibri" w:hAnsi="Calibri"/>
      <w:sz w:val="22"/>
      <w:szCs w:val="22"/>
      <w:lang w:val="en-US" w:eastAsia="en-US"/>
    </w:rPr>
  </w:style>
  <w:style w:type="paragraph" w:customStyle="1" w:styleId="BodyText2CharChar">
    <w:name w:val="Body Text 2 Char Char"/>
    <w:basedOn w:val="Normal"/>
    <w:rsid w:val="0028579C"/>
    <w:pPr>
      <w:widowControl w:val="0"/>
      <w:jc w:val="both"/>
    </w:pPr>
    <w:rPr>
      <w:rFonts w:eastAsia="SimSun"/>
      <w:bCs/>
      <w:kern w:val="2"/>
      <w:sz w:val="22"/>
      <w:szCs w:val="20"/>
      <w:lang w:val="en-US" w:eastAsia="zh-CN"/>
    </w:rPr>
  </w:style>
  <w:style w:type="paragraph" w:styleId="Revision">
    <w:name w:val="Revision"/>
    <w:hidden/>
    <w:uiPriority w:val="99"/>
    <w:semiHidden/>
    <w:rsid w:val="004B2D05"/>
    <w:rPr>
      <w:sz w:val="24"/>
      <w:szCs w:val="24"/>
      <w:lang w:val="en-GB" w:eastAsia="en-US"/>
    </w:rPr>
  </w:style>
  <w:style w:type="paragraph" w:customStyle="1" w:styleId="Default">
    <w:name w:val="Default"/>
    <w:rsid w:val="001F547F"/>
    <w:pPr>
      <w:autoSpaceDE w:val="0"/>
      <w:autoSpaceDN w:val="0"/>
      <w:adjustRightInd w:val="0"/>
    </w:pPr>
    <w:rPr>
      <w:rFonts w:ascii="Calibri" w:eastAsia="Calibri" w:hAnsi="Calibri" w:cs="Calibri"/>
      <w:color w:val="000000"/>
      <w:sz w:val="24"/>
      <w:szCs w:val="24"/>
      <w:lang w:val="en-US" w:eastAsia="en-US"/>
    </w:rPr>
  </w:style>
  <w:style w:type="paragraph" w:customStyle="1" w:styleId="CM37">
    <w:name w:val="CM37"/>
    <w:basedOn w:val="Default"/>
    <w:next w:val="Default"/>
    <w:rsid w:val="0059335F"/>
    <w:pPr>
      <w:widowControl w:val="0"/>
      <w:spacing w:after="1038"/>
    </w:pPr>
    <w:rPr>
      <w:rFonts w:ascii="Times New Roman" w:eastAsia="Times New Roman" w:hAnsi="Times New Roman" w:cs="Times New Roman"/>
      <w:color w:val="auto"/>
    </w:rPr>
  </w:style>
  <w:style w:type="paragraph" w:customStyle="1" w:styleId="CM27">
    <w:name w:val="CM27"/>
    <w:basedOn w:val="Default"/>
    <w:next w:val="Default"/>
    <w:rsid w:val="0059335F"/>
    <w:pPr>
      <w:widowControl w:val="0"/>
      <w:spacing w:line="260" w:lineRule="atLeast"/>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72818">
      <w:bodyDiv w:val="1"/>
      <w:marLeft w:val="0"/>
      <w:marRight w:val="0"/>
      <w:marTop w:val="0"/>
      <w:marBottom w:val="0"/>
      <w:divBdr>
        <w:top w:val="none" w:sz="0" w:space="0" w:color="auto"/>
        <w:left w:val="none" w:sz="0" w:space="0" w:color="auto"/>
        <w:bottom w:val="none" w:sz="0" w:space="0" w:color="auto"/>
        <w:right w:val="none" w:sz="0" w:space="0" w:color="auto"/>
      </w:divBdr>
    </w:div>
    <w:div w:id="437725002">
      <w:bodyDiv w:val="1"/>
      <w:marLeft w:val="0"/>
      <w:marRight w:val="0"/>
      <w:marTop w:val="0"/>
      <w:marBottom w:val="0"/>
      <w:divBdr>
        <w:top w:val="none" w:sz="0" w:space="0" w:color="auto"/>
        <w:left w:val="none" w:sz="0" w:space="0" w:color="auto"/>
        <w:bottom w:val="none" w:sz="0" w:space="0" w:color="auto"/>
        <w:right w:val="none" w:sz="0" w:space="0" w:color="auto"/>
      </w:divBdr>
    </w:div>
    <w:div w:id="585502248">
      <w:bodyDiv w:val="1"/>
      <w:marLeft w:val="0"/>
      <w:marRight w:val="0"/>
      <w:marTop w:val="0"/>
      <w:marBottom w:val="0"/>
      <w:divBdr>
        <w:top w:val="none" w:sz="0" w:space="0" w:color="auto"/>
        <w:left w:val="none" w:sz="0" w:space="0" w:color="auto"/>
        <w:bottom w:val="none" w:sz="0" w:space="0" w:color="auto"/>
        <w:right w:val="none" w:sz="0" w:space="0" w:color="auto"/>
      </w:divBdr>
    </w:div>
    <w:div w:id="704256713">
      <w:bodyDiv w:val="1"/>
      <w:marLeft w:val="0"/>
      <w:marRight w:val="0"/>
      <w:marTop w:val="0"/>
      <w:marBottom w:val="0"/>
      <w:divBdr>
        <w:top w:val="none" w:sz="0" w:space="0" w:color="auto"/>
        <w:left w:val="none" w:sz="0" w:space="0" w:color="auto"/>
        <w:bottom w:val="none" w:sz="0" w:space="0" w:color="auto"/>
        <w:right w:val="none" w:sz="0" w:space="0" w:color="auto"/>
      </w:divBdr>
    </w:div>
    <w:div w:id="795372920">
      <w:bodyDiv w:val="1"/>
      <w:marLeft w:val="0"/>
      <w:marRight w:val="0"/>
      <w:marTop w:val="0"/>
      <w:marBottom w:val="0"/>
      <w:divBdr>
        <w:top w:val="none" w:sz="0" w:space="0" w:color="auto"/>
        <w:left w:val="none" w:sz="0" w:space="0" w:color="auto"/>
        <w:bottom w:val="none" w:sz="0" w:space="0" w:color="auto"/>
        <w:right w:val="none" w:sz="0" w:space="0" w:color="auto"/>
      </w:divBdr>
    </w:div>
    <w:div w:id="151453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Keterangan xmlns="0beccb11-6ee6-4c4b-ad1d-904902979af7" xsi:nil="true"/>
    <lcf76f155ced4ddcb4097134ff3c332f xmlns="0beccb11-6ee6-4c4b-ad1d-904902979af7">
      <Terms xmlns="http://schemas.microsoft.com/office/infopath/2007/PartnerControls"/>
    </lcf76f155ced4ddcb4097134ff3c332f>
    <Category xmlns="0beccb11-6ee6-4c4b-ad1d-904902979af7" xsi:nil="true"/>
    <TaxCatchAll xmlns="3537fbf4-3b05-4822-b885-ab28a3e5122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88060719EBB8F4B8C63294B28963D47" ma:contentTypeVersion="19" ma:contentTypeDescription="Create a new document." ma:contentTypeScope="" ma:versionID="767ac3024bacfbd0678515d02b7d55c6">
  <xsd:schema xmlns:xsd="http://www.w3.org/2001/XMLSchema" xmlns:xs="http://www.w3.org/2001/XMLSchema" xmlns:p="http://schemas.microsoft.com/office/2006/metadata/properties" xmlns:ns2="3537fbf4-3b05-4822-b885-ab28a3e51228" xmlns:ns3="0beccb11-6ee6-4c4b-ad1d-904902979af7" targetNamespace="http://schemas.microsoft.com/office/2006/metadata/properties" ma:root="true" ma:fieldsID="88dfba3a51bee6adbbc57ba8f5af5f38" ns2:_="" ns3:_="">
    <xsd:import namespace="3537fbf4-3b05-4822-b885-ab28a3e51228"/>
    <xsd:import namespace="0beccb11-6ee6-4c4b-ad1d-904902979a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Keterangan" minOccurs="0"/>
                <xsd:element ref="ns3:MediaServiceBillingMetadata" minOccurs="0"/>
                <xsd:element ref="ns3: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7fbf4-3b05-4822-b885-ab28a3e5122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9aa5a20-28e0-4d7f-8aed-955d8abaa8f3}" ma:internalName="TaxCatchAll" ma:showField="CatchAllData" ma:web="3537fbf4-3b05-4822-b885-ab28a3e5122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beccb11-6ee6-4c4b-ad1d-904902979a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d74a29d-bbd6-4927-bbfc-9fa919d0c73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eterangan" ma:index="23" nillable="true" ma:displayName="Keterangan" ma:format="Dropdown" ma:internalName="Keterangan">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Category" ma:index="25" nillable="true" ma:displayName="Category " ma:format="Dropdown" ma:internalName="Category">
      <xsd:simpleType>
        <xsd:restriction base="dms:Choice">
          <xsd:enumeration value="Active"/>
          <xsd:enumeration value="Inactive"/>
          <xsd:enumeration value="Archiv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3AEA23-A152-4F75-8C85-22633D56B600}">
  <ds:schemaRefs>
    <ds:schemaRef ds:uri="http://schemas.openxmlformats.org/officeDocument/2006/bibliography"/>
  </ds:schemaRefs>
</ds:datastoreItem>
</file>

<file path=customXml/itemProps2.xml><?xml version="1.0" encoding="utf-8"?>
<ds:datastoreItem xmlns:ds="http://schemas.openxmlformats.org/officeDocument/2006/customXml" ds:itemID="{547A5A08-32CE-4A08-B1AF-C6DE00CE187C}">
  <ds:schemaRefs>
    <ds:schemaRef ds:uri="http://schemas.microsoft.com/office/2006/metadata/properties"/>
    <ds:schemaRef ds:uri="http://schemas.microsoft.com/office/infopath/2007/PartnerControls"/>
    <ds:schemaRef ds:uri="0beccb11-6ee6-4c4b-ad1d-904902979af7"/>
    <ds:schemaRef ds:uri="3537fbf4-3b05-4822-b885-ab28a3e51228"/>
  </ds:schemaRefs>
</ds:datastoreItem>
</file>

<file path=customXml/itemProps3.xml><?xml version="1.0" encoding="utf-8"?>
<ds:datastoreItem xmlns:ds="http://schemas.openxmlformats.org/officeDocument/2006/customXml" ds:itemID="{4E32309F-4037-432E-92D5-360A5430BB5B}">
  <ds:schemaRefs>
    <ds:schemaRef ds:uri="http://schemas.microsoft.com/sharepoint/v3/contenttype/forms"/>
  </ds:schemaRefs>
</ds:datastoreItem>
</file>

<file path=customXml/itemProps4.xml><?xml version="1.0" encoding="utf-8"?>
<ds:datastoreItem xmlns:ds="http://schemas.openxmlformats.org/officeDocument/2006/customXml" ds:itemID="{37463C55-9CC6-4864-9EE1-281F3F8C8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7fbf4-3b05-4822-b885-ab28a3e51228"/>
    <ds:schemaRef ds:uri="0beccb11-6ee6-4c4b-ad1d-904902979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Hasnur Group</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Hasnur Jaya Utama</dc:creator>
  <cp:keywords/>
  <cp:lastModifiedBy>Mohamad Arif Ardhana</cp:lastModifiedBy>
  <cp:revision>4</cp:revision>
  <cp:lastPrinted>2024-03-18T07:31:00Z</cp:lastPrinted>
  <dcterms:created xsi:type="dcterms:W3CDTF">2026-05-25T07:39:00Z</dcterms:created>
  <dcterms:modified xsi:type="dcterms:W3CDTF">2026-05-25T07:41:00Z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0x010100388060719EBB8F4B8C63294B28963D47</vt:lpwstr>
  </property>
</Properties>
</file>